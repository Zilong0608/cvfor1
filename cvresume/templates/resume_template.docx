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260" w:after="320" w:line="800" w:lineRule="atLeast"/>
        <w:ind w:left="0" w:right="0"/>
        <w:jc w:val="center"/>
        <w:rPr>
          <w:rFonts w:ascii="Times New Roman" w:eastAsia="Times New Roman" w:hAnsi="Times New Roman" w:cs="Times New Roman"/>
          <w:b/>
          <w:bCs/>
          <w:smallCaps/>
          <w:color w:val="34383C"/>
          <w:sz w:val="48"/>
          <w:szCs w:val="48"/>
          <w:bdr w:val="none" w:sz="0" w:space="0" w:color="auto"/>
          <w:vertAlign w:val="baseline"/>
        </w:rPr>
      </w:pPr>
      <w:r>
        <w:rPr>
          <w:rStyle w:val="span"/>
          <w:rFonts w:ascii="Times New Roman" w:eastAsia="Times New Roman" w:hAnsi="Times New Roman" w:cs="Times New Roman"/>
          <w:b/>
          <w:bCs/>
          <w:smallCaps/>
          <w:color w:val="34383C"/>
          <w:sz w:val="48"/>
          <w:szCs w:val="48"/>
        </w:rPr>
        <w:t>Zilong</w:t>
      </w:r>
      <w:r>
        <w:rPr>
          <w:rFonts w:ascii="Times New Roman" w:eastAsia="Times New Roman" w:hAnsi="Times New Roman" w:cs="Times New Roman"/>
          <w:b/>
          <w:bCs/>
          <w:smallCaps/>
          <w:color w:val="34383C"/>
          <w:sz w:val="48"/>
          <w:szCs w:val="48"/>
          <w:bdr w:val="none" w:sz="0" w:space="0" w:color="auto"/>
          <w:vertAlign w:val="baseline"/>
        </w:rPr>
        <w:t xml:space="preserve"> </w:t>
      </w:r>
      <w:r>
        <w:rPr>
          <w:rStyle w:val="span"/>
          <w:rFonts w:ascii="Times New Roman" w:eastAsia="Times New Roman" w:hAnsi="Times New Roman" w:cs="Times New Roman"/>
          <w:b/>
          <w:bCs/>
          <w:smallCaps/>
          <w:color w:val="34383C"/>
          <w:sz w:val="48"/>
          <w:szCs w:val="48"/>
        </w:rPr>
        <w:t>Guo</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line="380" w:lineRule="atLeast"/>
        <w:ind w:left="0" w:right="0"/>
        <w:jc w:val="center"/>
        <w:textAlignment w:val="auto"/>
        <w:rPr>
          <w:rStyle w:val="divdocumentdivaddresslinth-child1bullet"/>
          <w:rFonts w:ascii="Times New Roman" w:eastAsia="Times New Roman" w:hAnsi="Times New Roman" w:cs="Times New Roman"/>
          <w:vanish/>
          <w:sz w:val="26"/>
          <w:szCs w:val="26"/>
          <w:vertAlign w:val="baseline"/>
        </w:rPr>
      </w:pPr>
      <w:r>
        <w:rPr>
          <w:rStyle w:val="divdocumentdivaddresslinth-child1bullet"/>
          <w:rFonts w:ascii="Times New Roman" w:eastAsia="Times New Roman" w:hAnsi="Times New Roman" w:cs="Times New Roman"/>
          <w:vanish/>
          <w:sz w:val="26"/>
          <w:szCs w:val="26"/>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0423</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570</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272</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excalibur8680608@gmail.com</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3547"/>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Professional Summary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Motivated and detail-oriented technology professional with a strong foundation in computer science, data science, and artificial intelligence. Experienced in software development, data processing, and the design of efficient technical solutions across both backend and frontend contexts. Demonstrates strong analytical ability, adaptability, and the capacity to take ownership of complex tasks from planning to execution. Skilled in applying automation, systematic problem-solving, and modern development practices to deliver reliable and scalable outcomes.</w:t>
      </w:r>
    </w:p>
    <w:p>
      <w:pPr>
        <w:pStyle w:val="divdocumentdivheading"/>
        <w:pBdr>
          <w:top w:val="none" w:sz="0" w:space="0" w:color="auto"/>
          <w:left w:val="none" w:sz="0" w:space="0" w:color="auto"/>
          <w:bottom w:val="none" w:sz="0" w:space="0" w:color="auto"/>
          <w:right w:val="none" w:sz="0" w:space="0" w:color="auto"/>
        </w:pBdr>
        <w:tabs>
          <w:tab w:val="left" w:pos="3577"/>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Skills &amp; Certifications   </w:t>
      </w:r>
      <w:r>
        <w:rPr>
          <w:rFonts w:ascii="Times New Roman" w:eastAsia="Times New Roman" w:hAnsi="Times New Roman" w:cs="Times New Roman"/>
          <w:strike/>
          <w:color w:val="34383C"/>
          <w:sz w:val="30"/>
        </w:rPr>
        <w:tab/>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063"/>
        <w:gridCol w:w="300"/>
        <w:gridCol w:w="5063"/>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noWrap w:val="0"/>
            <w:tcMar>
              <w:top w:w="0" w:type="dxa"/>
              <w:left w:w="0" w:type="dxa"/>
              <w:bottom w:w="0" w:type="dxa"/>
              <w:right w:w="0" w:type="dxa"/>
            </w:tcMar>
            <w:vAlign w:val="top"/>
            <w:hideMark/>
          </w:tcPr>
          <w:p>
            <w:pPr>
              <w:pStyle w:val="divdocumentskliSeculli"/>
              <w:numPr>
                <w:ilvl w:val="0"/>
                <w:numId w:val="1"/>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Deep Learning, Neural Networks, NLP</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noWrap w:val="0"/>
            <w:tcMar>
              <w:top w:w="0" w:type="dxa"/>
              <w:left w:w="0" w:type="dxa"/>
              <w:bottom w:w="0" w:type="dxa"/>
              <w:right w:w="0" w:type="dxa"/>
            </w:tcMar>
            <w:vAlign w:val="top"/>
            <w:hideMark/>
          </w:tcPr>
          <w:p/>
        </w:tc>
        <w:tc>
          <w:tcPr>
            <w:tcW w:w="5063" w:type="dxa"/>
            <w:tcMar>
              <w:top w:w="0" w:type="dxa"/>
              <w:left w:w="0" w:type="dxa"/>
              <w:bottom w:w="0" w:type="dxa"/>
              <w:right w:w="0" w:type="dxa"/>
            </w:tcMar>
            <w:vAlign w:val="top"/>
            <w:hideMark/>
          </w:tcPr>
          <w:p>
            <w:pPr>
              <w:pStyle w:val="divdocumentskliSeculli"/>
              <w:numPr>
                <w:ilvl w:val="0"/>
                <w:numId w:val="2"/>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Model evaluation &amp; metrics (accuracy, precision, recall, F1)</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3"/>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LLM fundamentals, fine-tuning concepts, RAG workflows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4"/>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Data preprocessing &amp; feature engineering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5"/>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Python (NumPy, Pandas, TensorFlow), JavaScript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6"/>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React, HTML/CSS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7"/>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FastAPI, Flask, RESTful API development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8"/>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Basic software architecture &amp; debugging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9"/>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MCP (Model Context Protocol)</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10"/>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N8n workflow automation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11"/>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Coze workflow building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12"/>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API orchestration &amp; task automation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13"/>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PostgreSQL, Supabase (DB + Auth)</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14"/>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Neo4j (Graph Database)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tcMar>
              <w:top w:w="100" w:type="dxa"/>
              <w:left w:w="0" w:type="dxa"/>
              <w:bottom w:w="0" w:type="dxa"/>
              <w:right w:w="0" w:type="dxa"/>
            </w:tcMar>
            <w:vAlign w:val="top"/>
            <w:hideMark/>
          </w:tcPr>
          <w:p>
            <w:pPr>
              <w:pStyle w:val="divdocumentskliSeculli"/>
              <w:numPr>
                <w:ilvl w:val="0"/>
                <w:numId w:val="15"/>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Git, Jupyter Notebook</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063" w:type="dxa"/>
            <w:tcMar>
              <w:top w:w="100" w:type="dxa"/>
              <w:left w:w="0" w:type="dxa"/>
              <w:bottom w:w="0" w:type="dxa"/>
              <w:right w:w="0" w:type="dxa"/>
            </w:tcMar>
            <w:vAlign w:val="top"/>
            <w:hideMark/>
          </w:tcPr>
          <w:p>
            <w:pPr>
              <w:pStyle w:val="divdocumentskliSeculli"/>
              <w:numPr>
                <w:ilvl w:val="0"/>
                <w:numId w:val="16"/>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Figma (UI/UX), basic web scraping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bl>
    <w:p>
      <w:pPr>
        <w:pStyle w:val="divdocumentdivheading"/>
        <w:pBdr>
          <w:top w:val="none" w:sz="0" w:space="0" w:color="auto"/>
          <w:left w:val="none" w:sz="0" w:space="0" w:color="auto"/>
          <w:bottom w:val="none" w:sz="0" w:space="0" w:color="auto"/>
          <w:right w:val="none" w:sz="0" w:space="0" w:color="auto"/>
        </w:pBdr>
        <w:tabs>
          <w:tab w:val="left" w:pos="4306"/>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Experience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AI Intern</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04/2025</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07/2025</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WhiteMirror</w:t>
      </w:r>
      <w:r>
        <w:rPr>
          <w:rFonts w:ascii="Times New Roman" w:eastAsia="Times New Roman" w:hAnsi="Times New Roman" w:cs="Times New Roman"/>
          <w:bdr w:val="none" w:sz="0" w:space="0" w:color="auto"/>
          <w:vertAlign w:val="baseline"/>
        </w:rPr>
        <w:t xml:space="preserve"> </w:t>
      </w:r>
    </w:p>
    <w:p>
      <w:pPr>
        <w:pStyle w:val="divdocumentulli"/>
        <w:numPr>
          <w:ilvl w:val="0"/>
          <w:numId w:val="17"/>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Assisted in testing, evaluating, and refining AI and language model behaviours.</w:t>
      </w:r>
    </w:p>
    <w:p>
      <w:pPr>
        <w:pStyle w:val="divdocumentulli"/>
        <w:numPr>
          <w:ilvl w:val="0"/>
          <w:numId w:val="17"/>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Conducted prompt analysis, experiment design, and documentation preparation.</w:t>
      </w:r>
    </w:p>
    <w:p>
      <w:pPr>
        <w:pStyle w:val="divdocumentulli"/>
        <w:numPr>
          <w:ilvl w:val="0"/>
          <w:numId w:val="17"/>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Supported development of lightweight applications and prototypes.</w:t>
      </w:r>
    </w:p>
    <w:p>
      <w:pPr>
        <w:pStyle w:val="divdocumentulli"/>
        <w:numPr>
          <w:ilvl w:val="0"/>
          <w:numId w:val="17"/>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Contributed to data handling tasks and iterative optimisation processes.</w:t>
      </w:r>
    </w:p>
    <w:p>
      <w:pPr>
        <w:pStyle w:val="divdocumentsinglecolumn"/>
        <w:pBdr>
          <w:top w:val="none" w:sz="0" w:space="0" w:color="auto"/>
          <w:left w:val="none" w:sz="0" w:space="0" w:color="auto"/>
          <w:bottom w:val="none" w:sz="0" w:space="0" w:color="auto"/>
          <w:right w:val="none" w:sz="0" w:space="0" w:color="auto"/>
        </w:pBdr>
        <w:spacing w:before="36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Sales &amp; Inventory Management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2021</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2022</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Ippondo</w:t>
      </w:r>
      <w:r>
        <w:rPr>
          <w:rFonts w:ascii="Times New Roman" w:eastAsia="Times New Roman" w:hAnsi="Times New Roman" w:cs="Times New Roman"/>
          <w:bdr w:val="none" w:sz="0" w:space="0" w:color="auto"/>
          <w:vertAlign w:val="baseline"/>
        </w:rPr>
        <w:t xml:space="preserve"> </w:t>
      </w:r>
    </w:p>
    <w:p>
      <w:pPr>
        <w:pStyle w:val="divdocumentulli"/>
        <w:numPr>
          <w:ilvl w:val="0"/>
          <w:numId w:val="18"/>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Optimised shelf layout and product placement to improve customer visibility and sales.</w:t>
      </w:r>
    </w:p>
    <w:p>
      <w:pPr>
        <w:pStyle w:val="divdocumentulli"/>
        <w:numPr>
          <w:ilvl w:val="0"/>
          <w:numId w:val="18"/>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stock levels, reducing out-of-stock occurrences and improving accuracy.</w:t>
      </w:r>
    </w:p>
    <w:p>
      <w:pPr>
        <w:pStyle w:val="divdocumentulli"/>
        <w:numPr>
          <w:ilvl w:val="0"/>
          <w:numId w:val="18"/>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Provided customer service and coordinated after-sales support.</w:t>
      </w:r>
    </w:p>
    <w:p>
      <w:pPr>
        <w:pStyle w:val="divdocumentdivheading"/>
        <w:pBdr>
          <w:top w:val="none" w:sz="0" w:space="0" w:color="auto"/>
          <w:left w:val="none" w:sz="0" w:space="0" w:color="auto"/>
          <w:bottom w:val="none" w:sz="0" w:space="0" w:color="auto"/>
          <w:right w:val="none" w:sz="0" w:space="0" w:color="auto"/>
        </w:pBdr>
        <w:tabs>
          <w:tab w:val="left" w:pos="4366"/>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Master of Information Technology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Artificial Intelligence Specialisation</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12/2025</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University of New South Wales</w:t>
      </w:r>
      <w:r>
        <w:rPr>
          <w:rFonts w:ascii="Times New Roman" w:eastAsia="Times New Roman" w:hAnsi="Times New Roman" w:cs="Times New Roman"/>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line="400" w:lineRule="atLeast"/>
        <w:ind w:left="0" w:right="0"/>
        <w:textAlignment w:val="auto"/>
        <w:rPr>
          <w:rStyle w:val="span"/>
          <w:rFonts w:ascii="Times New Roman" w:eastAsia="Times New Roman" w:hAnsi="Times New Roman" w:cs="Times New Roman"/>
        </w:rPr>
      </w:pPr>
      <w:r>
        <w:rPr>
          <w:rStyle w:val="span"/>
          <w:rFonts w:ascii="Times New Roman" w:eastAsia="Times New Roman" w:hAnsi="Times New Roman" w:cs="Times New Roman"/>
        </w:rPr>
        <w:t>Relevant Coursework: Neural Networks &amp; Deep Learning, Artificial Intelligence, Computer Vision, Database Systems, Big Data Management, Computer Networks, Data &amp; Machine Learning, Human Computer Interaction</w:t>
      </w:r>
    </w:p>
    <w:p>
      <w:pPr>
        <w:pStyle w:val="divdocumentsinglecolumn"/>
        <w:pBdr>
          <w:top w:val="none" w:sz="0" w:space="0" w:color="auto"/>
          <w:left w:val="none" w:sz="0" w:space="0" w:color="auto"/>
          <w:bottom w:val="none" w:sz="0" w:space="0" w:color="auto"/>
          <w:right w:val="none" w:sz="0" w:space="0" w:color="auto"/>
        </w:pBdr>
        <w:spacing w:before="36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Bachelor of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Science &amp; Statistics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01/2023</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The University of Auckland</w:t>
      </w:r>
      <w:r>
        <w:rPr>
          <w:rFonts w:ascii="Times New Roman" w:eastAsia="Times New Roman" w:hAnsi="Times New Roman" w:cs="Times New Roman"/>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line="400" w:lineRule="atLeast"/>
        <w:ind w:left="0" w:right="0"/>
        <w:textAlignment w:val="auto"/>
        <w:rPr>
          <w:rStyle w:val="span"/>
          <w:rFonts w:ascii="Times New Roman" w:eastAsia="Times New Roman" w:hAnsi="Times New Roman" w:cs="Times New Roman"/>
        </w:rPr>
      </w:pPr>
      <w:r>
        <w:rPr>
          <w:rStyle w:val="span"/>
          <w:rFonts w:ascii="Times New Roman" w:eastAsia="Times New Roman" w:hAnsi="Times New Roman" w:cs="Times New Roman"/>
        </w:rPr>
        <w:t>Relevant Coursework: Algorithms &amp; Data Structures, Object-Oriented Software Development, Statistical Modelling, Time Series Analysis, Database Systems, Cyber Security</w:t>
      </w:r>
    </w:p>
    <w:p>
      <w:pPr>
        <w:pStyle w:val="divdocumentsinglecolumn"/>
        <w:pBdr>
          <w:top w:val="none" w:sz="0" w:space="0" w:color="auto"/>
          <w:left w:val="none" w:sz="0" w:space="0" w:color="auto"/>
          <w:bottom w:val="none" w:sz="0" w:space="0" w:color="auto"/>
          <w:right w:val="none" w:sz="0" w:space="0" w:color="auto"/>
        </w:pBdr>
        <w:spacing w:before="36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Foundation Programme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Academic English, Mathematics, Physics, Calculus, Accounting</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01/2019</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UP Education</w:t>
      </w:r>
      <w:r>
        <w:rPr>
          <w:rFonts w:ascii="Times New Roman" w:eastAsia="Times New Roman" w:hAnsi="Times New Roman" w:cs="Times New Roman"/>
          <w:bdr w:val="none" w:sz="0" w:space="0" w:color="auto"/>
          <w:vertAlign w:val="baseline"/>
        </w:rPr>
        <w:t xml:space="preserve"> </w:t>
      </w:r>
    </w:p>
    <w:p>
      <w:pPr>
        <w:pStyle w:val="divdocumentdivheading"/>
        <w:pBdr>
          <w:top w:val="none" w:sz="0" w:space="0" w:color="auto"/>
          <w:left w:val="none" w:sz="0" w:space="0" w:color="auto"/>
          <w:bottom w:val="none" w:sz="0" w:space="0" w:color="auto"/>
          <w:right w:val="none" w:sz="0" w:space="0" w:color="auto"/>
        </w:pBdr>
        <w:tabs>
          <w:tab w:val="left" w:pos="4143"/>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Certifications   </w:t>
      </w:r>
      <w:r>
        <w:rPr>
          <w:rFonts w:ascii="Times New Roman" w:eastAsia="Times New Roman" w:hAnsi="Times New Roman" w:cs="Times New Roman"/>
          <w:strike/>
          <w:color w:val="34383C"/>
          <w:sz w:val="30"/>
        </w:rPr>
        <w:tab/>
      </w:r>
    </w:p>
    <w:p>
      <w:pPr>
        <w:pStyle w:val="divdocumentulli"/>
        <w:numPr>
          <w:ilvl w:val="0"/>
          <w:numId w:val="19"/>
        </w:numPr>
        <w:pBdr>
          <w:top w:val="none" w:sz="0" w:space="0" w:color="auto"/>
          <w:left w:val="none" w:sz="0" w:space="0" w:color="auto"/>
          <w:bottom w:val="none" w:sz="0" w:space="0" w:color="auto"/>
          <w:right w:val="none" w:sz="0" w:space="0" w:color="auto"/>
        </w:pBd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Grade 10 Certificate — Music Association of China (Piano)</w:t>
      </w:r>
    </w:p>
    <w:p>
      <w:pPr>
        <w:pStyle w:val="divdocumentulli"/>
        <w:numPr>
          <w:ilvl w:val="0"/>
          <w:numId w:val="19"/>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Coursera: Python for Data Science</w:t>
      </w:r>
    </w:p>
    <w:p>
      <w:pPr>
        <w:pStyle w:val="divdocumentdivheading"/>
        <w:pBdr>
          <w:top w:val="none" w:sz="0" w:space="0" w:color="auto"/>
          <w:left w:val="none" w:sz="0" w:space="0" w:color="auto"/>
          <w:bottom w:val="none" w:sz="0" w:space="0" w:color="auto"/>
          <w:right w:val="none" w:sz="0" w:space="0" w:color="auto"/>
        </w:pBdr>
        <w:tabs>
          <w:tab w:val="left" w:pos="2444"/>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Community Service &amp; Volunteer Work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University of Auckland, Orientation Volunteer, 2019, Assisted new students with registration and orientation activities., Created an online FAQ to reduce repeated inquiries and improve efficiency.</w:t>
      </w:r>
    </w:p>
    <w:p>
      <w:pPr>
        <w:pStyle w:val="divdocumentdivheading"/>
        <w:pBdr>
          <w:top w:val="none" w:sz="0" w:space="0" w:color="auto"/>
          <w:left w:val="none" w:sz="0" w:space="0" w:color="auto"/>
          <w:bottom w:val="none" w:sz="0" w:space="0" w:color="auto"/>
          <w:right w:val="none" w:sz="0" w:space="0" w:color="auto"/>
        </w:pBdr>
        <w:tabs>
          <w:tab w:val="left" w:pos="4332"/>
          <w:tab w:val="left" w:pos="1042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Languages   </w:t>
      </w:r>
      <w:r>
        <w:rPr>
          <w:rFonts w:ascii="Times New Roman" w:eastAsia="Times New Roman" w:hAnsi="Times New Roman" w:cs="Times New Roman"/>
          <w:strike/>
          <w:color w:val="34383C"/>
          <w:sz w:val="30"/>
        </w:rPr>
        <w:tab/>
      </w:r>
    </w:p>
    <w:tbl>
      <w:tblPr>
        <w:tblStyle w:val="documentlangSeclnggparatable"/>
        <w:tblW w:w="0" w:type="auto"/>
        <w:tblCellSpacing w:w="0" w:type="dxa"/>
        <w:tblInd w:w="0" w:type="dxa"/>
        <w:tblLayout w:type="fixed"/>
        <w:tblCellMar>
          <w:top w:w="0" w:type="dxa"/>
          <w:left w:w="0" w:type="dxa"/>
          <w:bottom w:w="0" w:type="dxa"/>
          <w:right w:w="0" w:type="dxa"/>
        </w:tblCellMar>
        <w:tblLook w:val="05E0"/>
      </w:tblPr>
      <w:tblGrid>
        <w:gridCol w:w="5063"/>
        <w:gridCol w:w="300"/>
        <w:gridCol w:w="5063"/>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063"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400" w:lineRule="atLeast"/>
              <w:ind w:left="0" w:right="0"/>
              <w:rPr>
                <w:rStyle w:val="documentlangSecparagraph"/>
                <w:rFonts w:ascii="Times New Roman" w:eastAsia="Times New Roman" w:hAnsi="Times New Roman" w:cs="Times New Roman"/>
                <w:bdr w:val="none" w:sz="0" w:space="0" w:color="auto"/>
                <w:vertAlign w:val="baseline"/>
              </w:rPr>
            </w:pPr>
            <w:r>
              <w:rPr>
                <w:rStyle w:val="documentsectionlangSeclnggparatableparagraphnotnativeLangParafieldfieldFRFM"/>
                <w:rFonts w:ascii="Times New Roman" w:eastAsia="Times New Roman" w:hAnsi="Times New Roman" w:cs="Times New Roman"/>
                <w:b w:val="0"/>
                <w:bCs w:val="0"/>
              </w:rPr>
              <w:t>Mandarin (Native)</w:t>
            </w:r>
            <w:r>
              <w:rPr>
                <w:rStyle w:val="documentlang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
                <w:rFonts w:ascii="Times New Roman" w:eastAsia="Times New Roman" w:hAnsi="Times New Roman" w:cs="Times New Roman"/>
                <w:bdr w:val="none" w:sz="0" w:space="0" w:color="auto"/>
                <w:vertAlign w:val="baseline"/>
              </w:rPr>
            </w:pPr>
          </w:p>
        </w:tc>
        <w:tc>
          <w:tcPr>
            <w:tcW w:w="300" w:type="dxa"/>
            <w:noWrap w:val="0"/>
            <w:tcMar>
              <w:top w:w="0" w:type="dxa"/>
              <w:left w:w="0" w:type="dxa"/>
              <w:bottom w:w="0" w:type="dxa"/>
              <w:right w:w="0" w:type="dxa"/>
            </w:tcMar>
            <w:vAlign w:val="top"/>
            <w:hideMark/>
          </w:tcPr>
          <w:p/>
        </w:tc>
        <w:tc>
          <w:tcPr>
            <w:tcW w:w="5063"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400" w:lineRule="atLeast"/>
              <w:ind w:left="0" w:right="0"/>
              <w:rPr>
                <w:rStyle w:val="documentlangSecparagraph"/>
                <w:rFonts w:ascii="Times New Roman" w:eastAsia="Times New Roman" w:hAnsi="Times New Roman" w:cs="Times New Roman"/>
                <w:bdr w:val="none" w:sz="0" w:space="0" w:color="auto"/>
                <w:vertAlign w:val="baseline"/>
              </w:rPr>
            </w:pPr>
            <w:r>
              <w:rPr>
                <w:rStyle w:val="documentsectionlangSeclnggparatableparagraphnotnativeLangParafieldfieldFRFM"/>
                <w:rFonts w:ascii="Times New Roman" w:eastAsia="Times New Roman" w:hAnsi="Times New Roman" w:cs="Times New Roman"/>
                <w:b w:val="0"/>
                <w:bCs w:val="0"/>
              </w:rPr>
              <w:t>English (Fluent)</w:t>
            </w:r>
            <w:r>
              <w:rPr>
                <w:rStyle w:val="documentlangSecparagraph"/>
                <w:rFonts w:ascii="Times New Roman" w:eastAsia="Times New Roman" w:hAnsi="Times New Roman" w:cs="Times New Roman"/>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angSecparagraph"/>
                <w:rFonts w:ascii="Times New Roman" w:eastAsia="Times New Roman" w:hAnsi="Times New Roman" w:cs="Times New Roman"/>
                <w:bdr w:val="none" w:sz="0" w:space="0" w:color="auto"/>
                <w:vertAlign w:val="baseline"/>
              </w:rPr>
            </w:pPr>
          </w:p>
        </w:tc>
      </w:tr>
    </w:tbl>
    <w:p>
      <w:pPr>
        <w:rPr>
          <w:rStyle w:val="divdocumentdivsectiontitle"/>
          <w:rFonts w:ascii="Times New Roman" w:eastAsia="Times New Roman" w:hAnsi="Times New Roman" w:cs="Times New Roman"/>
          <w:b w:val="0"/>
          <w:bCs w:val="0"/>
          <w:smallCaps/>
          <w:shd w:val="clear" w:color="auto" w:fill="FFFFFF"/>
        </w:rPr>
      </w:pPr>
    </w:p>
    <w:p>
      <w:pPr>
        <w:spacing w:line="14" w:lineRule="exact"/>
      </w:pPr>
      <w:r>
        <w:rPr>
          <w:color w:val="FFFFFF"/>
          <w:sz w:val="2"/>
        </w:rPr>
        <w:t>#HRJ#66848332-3c6c-4527-bc43-b0ef61dda7e2#</w:t>
      </w:r>
    </w:p>
    <w:sectPr>
      <w:pgSz w:w="11906" w:h="16838"/>
      <w:pgMar w:top="500" w:right="740" w:bottom="500" w:left="7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ivdocumentdivaddresslinth-child1bullet">
    <w:name w:val="div_document_div_address_li_nth-child(1)_bullet"/>
    <w:basedOn w:val="DefaultParagraphFont"/>
    <w:rPr>
      <w:vanish/>
    </w:rPr>
  </w:style>
  <w:style w:type="character" w:customStyle="1" w:styleId="documentbullet">
    <w:name w:val="document_bullet"/>
    <w:basedOn w:val="DefaultParagraphFont"/>
    <w:rPr>
      <w:sz w:val="26"/>
      <w:szCs w:val="26"/>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30"/>
      <w:szCs w:val="3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ivdocumentulli">
    <w:name w:val="div_document_ul_li"/>
    <w:basedOn w:val="Normal"/>
  </w:style>
  <w:style w:type="character" w:customStyle="1" w:styleId="spandegree">
    <w:name w:val="span_degree"/>
    <w:basedOn w:val="span"/>
    <w:rPr>
      <w:b/>
      <w:bCs/>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sectionlangSeclnggparatableparagraphnotnativeLangParafieldfieldFRFM">
    <w:name w:val="document_section_langSec_lnggparatable_paragraph_not(.nativeLangPara)_field_fieldFRFM"/>
    <w:basedOn w:val="DefaultParagraphFont"/>
    <w:rPr>
      <w:b w:val="0"/>
      <w:bCs w:val="0"/>
    </w:rPr>
  </w:style>
  <w:style w:type="table" w:customStyle="1" w:styleId="documentlangSeclnggparatable">
    <w:name w:val="document_langSec_lnggpara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Zilong Guo</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66848332-3c6c-4527-bc43-b0ef61dda7e2</vt:lpwstr>
  </property>
  <property fmtid="{D5CDD505-2E9C-101B-9397-08002B2CF9AE}" pid="3" name="x1ye=0">
    <vt:lpwstr>jHIAAB+LCAAAAAAABAAcm8dyq0AUBT+IBTktyTlndmQBIme+/slv6yrLDHPvOd1VFobDvABROE7SAgQxFMITIswhKIGQHIMIfNpMnDIUUE7YZbkUHj8Aj9pcCXLBVYwAS6XqJu8US+mfGvfJrqbGdcIW3m/g5E4CR6rA6ACGJTVN4BEaYTEJA+aBJpvqZHHPzREHc4xCb0WHTevkNRS4+udokN6e7liQAK2ryfczWCalRvpzPl82bPIRGKENMtR</vt:lpwstr>
  </property>
  <property fmtid="{D5CDD505-2E9C-101B-9397-08002B2CF9AE}" pid="4" name="x1ye=1">
    <vt:lpwstr>8mdTO6sVlANlsyQ/BP9WDNN0Du0IabjV3fb+rXwgXVh51QXUPye2hLi8yS74Bztbp1PLDB7Tv8evFrE7TNmR9RRqxx2JT5UECnKv69HRnn1yV2UwXnb3FoDqHP+f0FepAC66sAGWzIolgtZ1s52myFz/SOwfJHpL5A/CZx1lJU+VcjOxJ5OZCy7mbQKVCYKZsKNobWG3hicY86LNbGUMYWA5uUd93nDdp4rY60qPwo8XwyIsQ1t0yEbVfSrvSfd</vt:lpwstr>
  </property>
  <property fmtid="{D5CDD505-2E9C-101B-9397-08002B2CF9AE}" pid="5" name="x1ye=10">
    <vt:lpwstr>9b6tm8VrC83Z/VbuwTdfhPV2liZsoezlrkN5VAD8PaiMG5qpsLEXOEOzJcF/78VlOfTHcqSVYma7+kzZh8JSYCZd8gELMx4DcCaSWGezSiaWjrvxJWykrw9IhiLmUokeehk/aDhzgnYZoQ9I2IUG2p3eE1PXnpFWXv19DMVx+ZoznlS4YI3tBT8eXLUow8jnz2PZI85SMzGQBifXxBApiM8zW3xm9l3EBa5OnXoNokHX1qZW89GKd1jzdZIXJmf</vt:lpwstr>
  </property>
  <property fmtid="{D5CDD505-2E9C-101B-9397-08002B2CF9AE}" pid="6" name="x1ye=100">
    <vt:lpwstr>IY1QByWZe1mK8NFK8ovZO3ZTYDUUVHPGIFyH70twX27Y0roDT9PfN61BmU7a89fN6RKAeSDyDF9dbz60jNbzKC+b9uGD2Zw3v5JYQ00D3gXbQHtIh8hN75xLyzcsxQHLD854lgeRN40mb6NwLi4pO3Q9UVdzXhclaBX9BBRAHsKpC59O6SpfIS7fRVFjQxOw2bGQ+nlKd5ndIhxsazCEBlVRyR7tyWQx43KSe9lFOs5lrgSIY3JUkH9HeR/RUZa</vt:lpwstr>
  </property>
  <property fmtid="{D5CDD505-2E9C-101B-9397-08002B2CF9AE}" pid="7" name="x1ye=101">
    <vt:lpwstr>DspquzimCUkLte7qDpnHNtQPhEtabTbkSR88R5/Yj1wVr4jbJQ9b2DEWTICORNa7FsUKw3xaLQ7H17R7oY88FSk6oWcJ9PnK/XPN7vDtdo/qLTT5y/PJLYAyESDhzUiSFYHk7x3Ijp9iTj/nHLtZNwqVoLq3k0Ms+AFvdD/u3Suu0CX9s/+iZAKg8Ztfw1KRcYt17IEyPmH5OSjWl6q4f2CPgG5Wt8NkARWTUKQlPVlyA7FZviqRVy10nBkAxrO</vt:lpwstr>
  </property>
  <property fmtid="{D5CDD505-2E9C-101B-9397-08002B2CF9AE}" pid="8" name="x1ye=102">
    <vt:lpwstr>5IyemEUQK8jgnBv+1ZGoJjQYYZjksxTbHq1j4upC/wUcJDmtRVkGK+yqtgnqMp/GeUPkbDqHYs1R5si01aZrlKMdqu5cWFzHSGFT/msj378DDq774jowvX3ZIF5Ott8v3GPx/rZRV2giKoP+uXK6eUkEzrMbZGYvmmSAehmQZBzCEReizfoLX+1SQ7TeUHFaQtSqriS5oDtLUvg70iv+yJbeXnC0Hyrw99GCP75840guJhByE86qv90ssC9NBdk</vt:lpwstr>
  </property>
  <property fmtid="{D5CDD505-2E9C-101B-9397-08002B2CF9AE}" pid="9" name="x1ye=103">
    <vt:lpwstr>VxAf3fxMYxXwwM+SRJlsgXQsEY/4pyc1n4rDn/SIPCVRw84rO1vIINbVJb3fRWAPeXNJF5PP5xz6ItPXEKc1nVjAxPc48cRuNNbefDCaXjtyqyZ2LZpkh/JEWrhlN7p0+80QlEfehXGO1OwJGXyjmSm4u4mQPcawWyCSQTRaQVF2PAO/H6xDSsgWZrsLq/GPMYZ1QWdqx/oPjC41+1c0jAYVze6VQB/kKGs6MounJZriv5c5V6PU0BXbdlBvv/L</vt:lpwstr>
  </property>
  <property fmtid="{D5CDD505-2E9C-101B-9397-08002B2CF9AE}" pid="10" name="x1ye=104">
    <vt:lpwstr>9YLif954ispWjHUSMx7OmXc14fGjFMmkU9Ubp3vJK1ADE3O1Iz42MShi3aYkvO8xU3X59lXZjdrLL/jr9SHNqeeTiZE1gVgg7BYYwzNFsUjfG1zwTR+Z4sH0hPRy7ZAf1xjhq0DMoLnSSo2RBbhfInyM8yaHSHxuOfyBEU9bnSRIh3Z05ndk/Z62O9ISAOrnP7h+Lkod84aBFl9ZR9mSLN4aYxyW2x58Vn06NDuCx4jNCT9U6Me+b/eonBT4cMP</vt:lpwstr>
  </property>
  <property fmtid="{D5CDD505-2E9C-101B-9397-08002B2CF9AE}" pid="11" name="x1ye=105">
    <vt:lpwstr>wuh2rEumwDQK5lUN5Eb4aR5vfiF9PoqSf87CJXscND1eUwv1Jpbw7FBw8cb4MkHmIjR9XwUNB6ZEzH582w/2QMzMvrN/HLaIP13jJosLg96EjO2npzZslOYAz4rWmW3TAko3201GE7kMJ96kQaUp9uc4QAFkklHoXXtyUfw6NBjxYEvv8AX5GspkUxjE6BYydwEZ0ZxRcEBm0G4VeUCU8FdA6DmMtq5mjWK4RY5XcNGyGEpIY0N85oYDVV0NLJW</vt:lpwstr>
  </property>
  <property fmtid="{D5CDD505-2E9C-101B-9397-08002B2CF9AE}" pid="12" name="x1ye=106">
    <vt:lpwstr>/aZj20ixPiB2ONx7y+Cgv+fo4+gfkEYyJQ0ayBEQR5RW4OYJLw+THtfQdKx8JMXW2CnvbLp34BPsLHJmSTUcUSqzF9ROiKtjpmqOwjsx9S7GEU2zQww5o6gTAfAPX6K5wg/VYW98srSLgH3ppB33c61xRawjJ27j/dzxL/mnXcOtkmwEh6/p60qppgB5MwUDjFsZ9XIurQyiwym2b9ZvDVjd4GazMqUGyA+fqAScUoFKvO50nYrIexN4hnkd7yr</vt:lpwstr>
  </property>
  <property fmtid="{D5CDD505-2E9C-101B-9397-08002B2CF9AE}" pid="13" name="x1ye=107">
    <vt:lpwstr>TH2O4K12VWUYXPxff01vl69bJzgPew3ngYSaaWTkuhNPJWGXHZI3VgyueMfE9M+R0cVMzSd3bMklu1VSGNPKji8woIMkh+bkL2d5v1pFB6vdRxUxtO5u1bEid/05sRI9c1s+GAJTeQmqhdJgljPDXyqB7HvzEVnXtfDmOuzhGHxPdIvmwFyqMYFxkA7h2oSJ5cWFPQqa32NnLuoH0S9IvH9XiJfgMD6abLvSIy/RLMU1gDkmJ6v2PFMlW3jEnQ8</vt:lpwstr>
  </property>
  <property fmtid="{D5CDD505-2E9C-101B-9397-08002B2CF9AE}" pid="14" name="x1ye=108">
    <vt:lpwstr>zdG1zdA48fp8KqamWoHp/AQjTbc4fua7zKPsz3michVCAnXjx1m8xvqje1shAG7uo0/qbJqcTBcAVRvpa1VFl23PIyeyh4zS55sBb07+GyDUYZ0jwL+DJsFKEbiQguqn/4E/cY51dl0xZvJwawaAtfpNsWOX4ulnZBEbws4PKbZpxn4xExmWXyHfYPn7BzoXVuSfSiO3Zodr/SdjX8LNCa/pv7H0UJ9Kd3TjDR/yCi1zWoAxm9V1/IaflKJRhn+</vt:lpwstr>
  </property>
  <property fmtid="{D5CDD505-2E9C-101B-9397-08002B2CF9AE}" pid="15" name="x1ye=109">
    <vt:lpwstr>Xdeob9iQDzHigr8IDIhWxis1tecAhVDppKcdUy8CyBaSTD24NNyGkyGnjnv7CGvl1oLC+RFhxgqZfMnIdCchwFbUf3xq0A5iPFyRwwUrH7cKTmfG8X6+EJzUC25PugleOt8KXNVLObsXWH6TmPwUoMX2mKdoFM9KkPN9OR+rJIrtjtda9NF+1MaKsID+QKrxNCHAQdwYZam7L0Sl81oAq+3e/jAnrbEr0lasQx8G13ZcwPcLn2ZhiUqbbdW8Y95</vt:lpwstr>
  </property>
  <property fmtid="{D5CDD505-2E9C-101B-9397-08002B2CF9AE}" pid="16" name="x1ye=11">
    <vt:lpwstr>tpx2AG3iyo/GktrT8D15UL6LSEmXuoVzJIn5cPit5yPoz+UakKRykCeh/ieRtH8RYMU/sK+s3wROPs4nNE1S8139p7xDOnRc6Px1MsUqA19BdN2Vjy2O07Bp67nsQ++psvu8gMTp/yQ1ngFMbJlu1v/uehKpWleNjTHA7TVkm4jv5xXByGQvnat1ANp0ErMT3sEKAnf5cVfsODh5mofaoRWNvw0Dt7F0IqD25PtHfqEsWYUyw/oDsYe0TPIOXYR</vt:lpwstr>
  </property>
  <property fmtid="{D5CDD505-2E9C-101B-9397-08002B2CF9AE}" pid="17" name="x1ye=110">
    <vt:lpwstr>BRJsrLn6pZLsdRZeblKTVm2iA+zZq2iQ/DmrD0rbFkNL5AGxgc3kQIbY/YT5mzVUBk21pO6Hk78HK/l1YkhDwZ2gpWsrcRLpHMsqY3CMbr3OVmIFxxp7bfmdauIZd5yOvKpzBc/ZCt3TYnZ6V0JreAAtz6xct4+3vtva99TpF5m62Oyw+WR2ifS/Ipxfz4S08jXF62JMVsgOf94+k4auC2uhvrLSSWj+ehK3DqNwnnPhCtGzhGYErGIV7hu8JQP</vt:lpwstr>
  </property>
  <property fmtid="{D5CDD505-2E9C-101B-9397-08002B2CF9AE}" pid="18" name="x1ye=111">
    <vt:lpwstr>2JE8wTROwujPQzDq0c7NuncsaP5R++DhiOIPSbjCyDhuBYuJ0CZ9fkJvvnB2eKScG9zxDRFsM6TV2BAzVjrPjqsorU7eFt9wnJXchX34R0nW39iMal85LRid2oY7X/FD80juuJsI8pWXQmAl6nBup0PE7RtYUxcP5uT0LyOrRu8zoZxvABLhyqXXwjEP7GDSS1Ho+WlOdg7v2J87Z46xHTjdh1CBLUfB0i3pNo/KH3bfmmAfLYr+mwFfMkzAkx9</vt:lpwstr>
  </property>
  <property fmtid="{D5CDD505-2E9C-101B-9397-08002B2CF9AE}" pid="19" name="x1ye=112">
    <vt:lpwstr>jE/2BiV7zulA5utt0YGXQaolUZ0JdHeUraDRdw40TsOzGv/mqTXg7kSmBRDouIPmS/F4w84MP3fEkY7eAN7k3csIbKjVgiSwp282zcnv1w3KLEOtDH5XGL6GOoNxVaXgdutexhi9jviyKFRTB7Y43SOFjMNDwulqc/tL0tZQZPcxH16ge4HMdznJM441Y7tJddIjMTMo71Nc8PlG33mi3ctrYebyEEYlvcIrN/dEI+bSkrqmrBTMKLWyWnTDkUN</vt:lpwstr>
  </property>
  <property fmtid="{D5CDD505-2E9C-101B-9397-08002B2CF9AE}" pid="20" name="x1ye=113">
    <vt:lpwstr>DlUQac89Iklydw7nweMxIWCROOMkNcFp3j3wp9qCR+SDXQTjaRbmgPAu9qgY5VzrHikzET95XxxO/ltsc+nzWYrCOOHQpSW8e2b3butkI9VH9k1mBj3vY5drYulI/6PczTCY9rmxlcCXAx/AOLPJSY10xSrVQ9LO0WODL5fvGCHO08csJPIvbKeU6bPseilJ8JLwdsPxEf1EFLcTzxFdyuMjoacrn0UoAJkFScb3jAOliClP2rTO9bEi8SuI3xa</vt:lpwstr>
  </property>
  <property fmtid="{D5CDD505-2E9C-101B-9397-08002B2CF9AE}" pid="21" name="x1ye=114">
    <vt:lpwstr>kYMMLnwwawmylOZY8lYmVe4sL71SYZEPS/unJ+8H2FRWt2XzWaxMq26pg9K1lZlZrYFNlCxhFLeppvMDj7BQaSfB0lSxZkhXAyeYOzdbV2xxvCOYSLOUAGOo06TV/mxynxcRcBxruZ86+z3Ppx8OHxpr5FO2E3h8bnxp9QQYa3XLj3LDQIY3HFU3yoDDV4pbWM1BDX+3MgKCFoKC4QkzJfppEltLr3yAIDR8l/obQVvIj/HfrvSLMVwcKMYOaCb</vt:lpwstr>
  </property>
  <property fmtid="{D5CDD505-2E9C-101B-9397-08002B2CF9AE}" pid="22" name="x1ye=115">
    <vt:lpwstr>nPNqabP/juKXvHoUvVtSODGKi91iokkhybYFiqQQaSWW4dgCcEp7sr9cXYHgC1dX3GYADdKNYHghQGQ721wYfkFv6N/hJVnS9vXB79CKRQC94Wg28h+n/tEcrdeIYbxgcg1jpf+hwcOncvaotIoMt5q2XtoioX8/pD8sB/CsnemUJE+YqIfhsUc9w0isGKzTX/A7TKFBkOIscmuLidlYLgwXi6+EBHQB02s0W5beGeiQb6lJfKI9DM/Ysd0aUkR</vt:lpwstr>
  </property>
  <property fmtid="{D5CDD505-2E9C-101B-9397-08002B2CF9AE}" pid="23" name="x1ye=116">
    <vt:lpwstr>ZS2WOU345GZyP8QdzI8oEekHxHlhy3QJtxiDLX6ty2JfnFxoduRp6L9/ExIGL4xyAAA=</vt:lpwstr>
  </property>
  <property fmtid="{D5CDD505-2E9C-101B-9397-08002B2CF9AE}" pid="24" name="x1ye=12">
    <vt:lpwstr>f9yHQjx+S0EsKZmZiNT8ifGBBImWVivvI0m3FdQ4z3Up4ZsdHKU2vuOMTB5DiAFyexSv/zLu55q07AfQv01blqBRuEVjw3xSzk832r3LPGuK3tJEPg88fQYEMiJ5uPi58xuGzuV0A+BOnSbHM57qcaJTrvOgD0TZ80VlMkiLhx0NoQzLYtoawQfcp6tD2yEkzcqJwIr3q0jwfActNEqgP2y/KeSmxXFAfJdkq92CxSgoOI1tlT/UrrScioxERLc</vt:lpwstr>
  </property>
  <property fmtid="{D5CDD505-2E9C-101B-9397-08002B2CF9AE}" pid="25" name="x1ye=13">
    <vt:lpwstr>yxyMD1L+gxJ+1Bm7urvwhlyJl9WAKpbSqPcGX/GjeobFAP8C0tKMr+7hLLkllhjyne7ZRjJxmpjbJulH+HM58cLy7Gb8d+Mzy6XB3mSVisCQrTlOr1PiwQHx5nQirz+D/7kd/GtsoANdaGVsTmynVz6PU0KGfjRDv3b4mPMirNvd6LIxq8XUFnZT4XGElPezZqBRtrpR15GpytYIG1vTZGxcCDQRBdFoqwMA3PPHfukjOCgPBd70UIZnJVTcE5D</vt:lpwstr>
  </property>
  <property fmtid="{D5CDD505-2E9C-101B-9397-08002B2CF9AE}" pid="26" name="x1ye=14">
    <vt:lpwstr>MhUI+izAvGVt2vw9Lrejr9BmMwuLQApk8A1PeXdSLm7NMInD/cJ/H2azG8h9WslGPr7fPlScsOdyvOKLh7O9JYvyzBjGgJMyxs6x4YAUOs+ECWsYqpsh393QSxOJQYWyXV0C8jjGuJCC65/skdyMARrNXozm0WOMHZYksP0ryG2vXjLwg61Owd/ebMDQ4vks+FU3LDXVsaNl4/zUdDflaDLjuj8Q62+0w/BRApuELYH3w55e3gLaTSaWelg/VTN</vt:lpwstr>
  </property>
  <property fmtid="{D5CDD505-2E9C-101B-9397-08002B2CF9AE}" pid="27" name="x1ye=15">
    <vt:lpwstr>4ezreUi5tME6DHiO2t5/QLHcRSlCHg8pAAb0Kbmuuhsevuob9R5VYfPtgDZniQgDxg7Bv26jr+Np3Zl+lOLPafoef4boJ8U/AxUpn4txGsXi+Rr/vkOK7e5BXk+2OXTfiWn4mAN0vU66hMaOqHeR7Aruo1kFR4nCqtaxrz9UOotzsZOIXSdijCqiF/6NryLqpxMYl5LONplZRD/KQ7wZNiyU5zvSmdjLD+Ys8X117vfLNxh3aKHt/wR2vhhVKiR</vt:lpwstr>
  </property>
  <property fmtid="{D5CDD505-2E9C-101B-9397-08002B2CF9AE}" pid="28" name="x1ye=16">
    <vt:lpwstr>phGu9N6dA3WjacZYAh65kvVXxsEODTYyZnJg3jBy95PmbnN5xCgOfbB5XO+wO3Ad4W3tsGY5dNjfgx37embFJLZlK1jLjyF4U8ffXRz1NkkvDT1OnRzi3Q6gt+wIPFGGJ+NCEX0SeuBTU3ZJ5aC0puJQTASUAbsARNxG3swQq4li7LqY91D2wrzlz2aT2dnfMNNkdM7tvJG473Ba5GYcQCKQRJME8a3X6hWf7EcKHZgPkpXNP9R0nY3RLiYHQI9</vt:lpwstr>
  </property>
  <property fmtid="{D5CDD505-2E9C-101B-9397-08002B2CF9AE}" pid="29" name="x1ye=17">
    <vt:lpwstr>w5VCy2LYabbq5Dk1JNSjPUFZAiPvIfqkgHcAHEgEoQcabsOV0GBRKk1wVM6q1o2+4InrLXrjlYJtMFWxbNAPVXzzsCavFyKsZ/DRbAviG04+bLpzLbS+Ylaje9UWeWeFwSzmhy6LPZ6Dvc/Cp3ExavCWDwAS/qAF9Y+53jQr9yP2TdtuHTL4Cc1URMMEtIBTt8ZaukLYtMDMa6Gx2/p4lpLefkyjV8tPuVhM0v9oSGE3qPmM/3e1bXIDPssdYPr</vt:lpwstr>
  </property>
  <property fmtid="{D5CDD505-2E9C-101B-9397-08002B2CF9AE}" pid="30" name="x1ye=18">
    <vt:lpwstr>aUcUzABdS37aNtfkTpw9zj8qkiCaWwIdRPfeU/EcfIGy2sszM23cWGc+FZDTilpECK5j6hFWfDlpwxKkDhcJqwMtyWsC2ihNj8dJ8CbUXui7e6io/l6twsZTgmk9I8abAC3lgy9vXcc3FZmxhPRShRjdxAPN8mMnkF+J5ST4I9cRqBjez2Yn1uW6jCe2Nu9wYhsS/2iAXl5GtzPFoO+YlYByEmWMnFLF7itFhecWSu8qfjHf+51uvXNwjzcVWUZ</vt:lpwstr>
  </property>
  <property fmtid="{D5CDD505-2E9C-101B-9397-08002B2CF9AE}" pid="31" name="x1ye=19">
    <vt:lpwstr>RnbkLENJGEaPJvV9d75nCi4aGCUSfxl0BEprYVAPO+zx+8uATtPP5sfU4EfCFyPw6gSz1+XqBr6zvbZFxFhLzQlJH97kRnZpre/ypRNbvc2BgVO83SFQmSLb3czTZky6c/Dpa9S73euTEzTA8jX4Y2Ot+85T5X7juJYw36uhLMXgmlGE6Rlwkbl705V2v8+MQ2tXap+cVxVrzkCbsFLXRxcFDzvMy/tvq29SH1zOs+nF/aB+aZaAyLqvRCP9VBp</vt:lpwstr>
  </property>
  <property fmtid="{D5CDD505-2E9C-101B-9397-08002B2CF9AE}" pid="32" name="x1ye=2">
    <vt:lpwstr>od63uahgDWczJ/Nv/WQsvnZgdWkhDfijfYRS0mnC74uDXsiG0UX6WAGvtQny3fOzbko/jOZQ1hzR3pgOQBK2Nv7ZWcoRRClut5H+utiBelYg3MNpKxz/78jb8b7aIRmdXCddRO1cfqHGtMEKBQpkNo6RdX4qW199XyrvJnniuYh0yoUNk7AZM7pCXyeEpj/t2aF3DyOxI1IQ9GUbLBS/sQ0CpiXid+wkzSZm++uWVJBSwRurgSj2W+OmVF1sb9L</vt:lpwstr>
  </property>
  <property fmtid="{D5CDD505-2E9C-101B-9397-08002B2CF9AE}" pid="33" name="x1ye=20">
    <vt:lpwstr>8OMXwokZvUIOB6NA1D6fm9d99nkmnS4+j8CtC/TzpQdsf9qYvtg0hT3ZnoPwE2zMCeRsVm/7Vs/pV7qZyc8QikIkbi5mOnC10EyhZ+SZQ4e/wfVP+AcBADZeH7C716oWl2oswt81tffyfFmAmmYKOyiLJR7ZOoZ+tYMz5Ctm7rLO2QTgzjSaRJUPcwVoEzOyDrCfqX7B71kRbCp5iPju13A2vD1OcVUmRe0xvpatfu3PLEJV65IMPdudBtFA6W5</vt:lpwstr>
  </property>
  <property fmtid="{D5CDD505-2E9C-101B-9397-08002B2CF9AE}" pid="34" name="x1ye=21">
    <vt:lpwstr>9vIm80dg5IBgEQYR/JFKTdu13yE0axpC0zXXywNUD4D6SttxLmb6Etm+bCOp5rbf6Jt8Kvk920pCtIrgK8RMzhy2LYyIDkWzI9Fih5idHQCUs1Pi5r4SB5CpAMkW3KUlUPVkMfytuz/KVFQp3D4w82Qsjc504NDwRwiEYRcE+wI8+hqhyCqgjtmVvbhGqeYBQj/gdIdPfjF7eXX8/vOowgOy/EBBkI3J63FkARdrNub9YUEzSWAq/ltSX9Q8+RL</vt:lpwstr>
  </property>
  <property fmtid="{D5CDD505-2E9C-101B-9397-08002B2CF9AE}" pid="35" name="x1ye=22">
    <vt:lpwstr>hu8cd/0Z2/VMajypkA+He3EqAOPz6B1BEFMU1+UpD/mEjyBFjE4tg3ynAlASBF3j5HrcFB9W2Oao62A06qHd0nhHILpChBidwrdy05dM80fgOYn+yMrybJkykwbvgChJAtP0knLhnbCx+JdJYGttLqP9k9oFZCVCEllSEMccTMKKH7gYo+YZfXPJOYdmN5MGo1CwzBazDBLjRCtw07CA1xabLKhJZS8QeIYq3j9pdvyVl3yqtgN/IGCdUAEdhxU</vt:lpwstr>
  </property>
  <property fmtid="{D5CDD505-2E9C-101B-9397-08002B2CF9AE}" pid="36" name="x1ye=23">
    <vt:lpwstr>BbNyMfYdJuO6X5jo0QpUQlMWSS+6AP7CKIMwJb2fsL51rb+BnWgnzGu+/DjDFcyPU/A/FSemfmJQ1f+/HGubILdRury+E6SK1+y1BMfI+AlDilcP5wjZNzbleXUOkSNnsDTRmH17DxbSDfYVX9/6uWMJWwGzJnKlM0bJqJgkSaKe45aPIsSvt3B8eeXy4sSo7or4VY50J9PbGEh2j3u4eUeoX8g/2eqOzlaNhm4pmlwyXWUK8oq8bfdg7X/Es1z</vt:lpwstr>
  </property>
  <property fmtid="{D5CDD505-2E9C-101B-9397-08002B2CF9AE}" pid="37" name="x1ye=24">
    <vt:lpwstr>eXLzet1yUrV9ibdvdbDFG1xxOsUJ5KP2m2iBHRuUda1RZX4Sl21mEMP3MCdevzLJiqTfDgqXSAREEtBGnvkYp17pbAVSpLARw8T81srArQ9Jc4WvxoXCUEBaNrpMxF8Y/dkIi+K+IDlFdVlCkXFrwEOw+ZXCiIbfts1reuVx7LkDX5ciEvfmvNgYObhVon/V9QCeXKSVqZGwc0hM1RapIcwDj2d+o7Ws6ANZ4jkrzrLu7GzFT1LT75muFNf0NLf</vt:lpwstr>
  </property>
  <property fmtid="{D5CDD505-2E9C-101B-9397-08002B2CF9AE}" pid="38" name="x1ye=25">
    <vt:lpwstr>Vdd1n+jB5Sol8D6DdQKcGtwBfkBKh5E6CEJJmxkx1sNuXUtRp2d5IO0ASxQz/uh27GNOsuUZxqdmosdNLAsidFcsCZ0zrFMYufBB8/N3ytKCEXbcMnFaGL67SqLVvDcurkjEFT8O4rKDi7/e0tYitZrJCsDwKBij2OAYCT1RFvrSepbU3TAPEy8Dv1z/K1y1kYYeKsVo0vlHEQywp2L5gZ796F+K5W46Bj8tkTebKSuxJdq1rgMXH0yKzH6I07q</vt:lpwstr>
  </property>
  <property fmtid="{D5CDD505-2E9C-101B-9397-08002B2CF9AE}" pid="39" name="x1ye=26">
    <vt:lpwstr>WJCBdjnV5bF1qwpQR1XrzScFoFKY2rqi4FsC5a+kyIzDnEbcgD7OoRdoMYu3RC9o0KIJ5OgXaq0CCd5qyE3UVAquQCL4HiDalhPFBHDnFCRqL96PnEG7aeqDxxmGawVEgdYoJEUXH31Uc5yct+k6WUsD8T4E8U9asCnP6ob15KVxkILf+80lxsxEiF9byaI6bQmybjBn3hpY54v0nM+p7EutuyfYwdgxA0O2MJX3CSkW9R+mpaAptkBPmEtg8HU</vt:lpwstr>
  </property>
  <property fmtid="{D5CDD505-2E9C-101B-9397-08002B2CF9AE}" pid="40" name="x1ye=27">
    <vt:lpwstr>ByqWvetPbt5xe24SB6xyoGyWUOKGBne1v4o0QD3eCnbyVQwJl/KQtg9DgnoSYuokUiQfsJSfQx9hbkQtXA1DNaaDR/S7VGsSaEPQn3txVEplLMb4+MSq1FfzyhdzKm5LeXPtQRfQrtwatCEDBqD0oZ00beU6CUjfRZADvOut70gZm7ozU4MEHIkfXJ1+8UuvvjvIbAi7AS5rko7pR3gjveUqCy/JD+vbFQBGkEU733LPn3Rxs7JZFqahAvkAya+</vt:lpwstr>
  </property>
  <property fmtid="{D5CDD505-2E9C-101B-9397-08002B2CF9AE}" pid="41" name="x1ye=28">
    <vt:lpwstr>xJDsWhRS7WnZwxMRygUzEhcgRB9R7pbXgmoDgf2CLYvj7CII16zAAbyWfJq4ge0YOM2qiYwnTJ5UJkH5Yay8u0Poy4wZ59biQOxkv5YTfGWtfpLVoniyrvgOQCLnFouEJSnjU+slhps7bZJzrWi5L6MdqT3jgiBn7VLPtb/Kq3bdmoc3tov7nIaIwFfLmcs1OkBxTp4TsxlqQH8S+pSHsAIn8HsZZFzJ0cp0doSsUYXFGcDklf/yP2YOBtzbjTI</vt:lpwstr>
  </property>
  <property fmtid="{D5CDD505-2E9C-101B-9397-08002B2CF9AE}" pid="42" name="x1ye=29">
    <vt:lpwstr>QI4xEiNci7HBjEMSs5umEy862gSXp59T7tplDPH4htLUHXH61Bt8Xezui+bkBZBD+bi0vOHc0Ke0Jafr6TPEvqqkydTk7HGczlTJisRZ6alEFa6U1rOwL/xDoi4BY5NuC7/uDT9JNmgOWGnd+VnvsQe9eU9m4Rk8QKxXXGuslseFl9/POkdhg34epGyYSSf2m6kvKDXj+4uGEfyaZcTezGMygvOkbRfM0H12QPMUBb8cZ3y3c741bzhISfi67dF</vt:lpwstr>
  </property>
  <property fmtid="{D5CDD505-2E9C-101B-9397-08002B2CF9AE}" pid="43" name="x1ye=3">
    <vt:lpwstr>jZmcdolYdl3FmKsuEzjbe6M1Ip2D1VPGq7h60N5jLs9TsjrQ5jKyLWE4o281dVpSbAz76fEGucg+h5J8o6+vvkaDeowU2eoTKnuMN/8hgWDYJ9QKQV+nMdfO2lv11ylnsqWwHI+6+9M131AnJewHBQmrW0O72Q3XOItfv0JZolph5AHGAiBfnPy5Z715MHwKntPthdYlIbj0Yzw/GzhU3S5C06O4UtDDpoZneBRhCjpF3vJ5CbclL1kw8fUZEz1</vt:lpwstr>
  </property>
  <property fmtid="{D5CDD505-2E9C-101B-9397-08002B2CF9AE}" pid="44" name="x1ye=30">
    <vt:lpwstr>Rv8yN6SVT5JmZsOC7F1USOXXJUKyOucBUtamV1+fGAQXGUFsC0bn9UYv7OLyNO8D5bWi4M0QivajlIYsrzsBYT6SIYGdR9mqYzox5oqJyKVKpl7vqc1Fhg1AFp7nhwem9qvxiRA8hHoRudTClZGm23IE5WbEFW/QIzrekP/+AgchRvCF4UHfQ8P11iQ+yTQduw9hzX98eazt343RlzdQZXwbQVfabmFLdKubVXz9zmaYCeod/NWQY956Ucv1dRc</vt:lpwstr>
  </property>
  <property fmtid="{D5CDD505-2E9C-101B-9397-08002B2CF9AE}" pid="45" name="x1ye=31">
    <vt:lpwstr>F7PQExsmITB7z+Wc/U2Ls7v85v1zPNMuML0ddCSHvELb6yIurO3kSmhF/VGO+7j6LamM2q7rjtal7KajVNXYVe3V73f67vHwz0ReLEN06ZjPAxu/ie4R82HaQw/wmKupidxxXAtbbsttTzLTigMp8xWcy7RytMnfun5frCrIHq4f0TLgxeXoQc2/wnX8uMVtAShRzv5UXD9ckcllOyqEzxUAKx0x5FLFTR0n8jRu6k74ig2XAgJvN0qeqSdoOmj</vt:lpwstr>
  </property>
  <property fmtid="{D5CDD505-2E9C-101B-9397-08002B2CF9AE}" pid="46" name="x1ye=32">
    <vt:lpwstr>n9Elv8sbf88g7zHk3omP1jOm9e3cUvLz44BHHz5AI/V6tEZfixfx/JuHEVlJSAACdtfBL29zJny+d43LxkCGMspBVEs5Y9vE8+/a25JQ9T41kzFAf2Ok9FTLGxrJpmMu7ZcbG9wR5uDZwSMtklv7A91j5XW93xDyQEb/BkWBW6yT5NVjVVNB56bQZlAkF8uHugpwFPXXnh/NJtnZNADC7wuUSecw4Y5yQLy4txKHdZaa4bXskJS3cyjW6+YbXDx</vt:lpwstr>
  </property>
  <property fmtid="{D5CDD505-2E9C-101B-9397-08002B2CF9AE}" pid="47" name="x1ye=33">
    <vt:lpwstr>QBD+kWQ4aEvmfn1qKfv7yaUTNdpXmw+vhPOEOfk5Uz/f7E6RFfInlk7M24Ag9JfAj0UO4yzTHgUqg2a9pikfclvogU4+02/qgD3TNRQEYmClaAvDhvVhkDXQmMqSd7A7wDo6KZiXCYQTGyUxXHxCulllM+ua3v7eV9elGOQVIIx/7VbcpDv+aWhi4tjBxxE7Fr4nS6McRtYmj3jPrzDEd3iwASdk8gB4nCBk9MTGh68CvYdW0FGj/+lYWdZigKR</vt:lpwstr>
  </property>
  <property fmtid="{D5CDD505-2E9C-101B-9397-08002B2CF9AE}" pid="48" name="x1ye=34">
    <vt:lpwstr>t4cX2Xjf2OBmedO9oBoxVzAaxbYaZwQDopa+vVfWNbVfXo8mimBhDEoPWqt+IflJ9CMqrta+mhu6BekWXcMN7iCfAW7rCUMkEblvxSMsSRmVkh+SxHOvWFs+yZWQeC7yMR4MF9yCuwlvx3/zMPANj5ql7WcReQsBJ3k9/RSrwXsrm8lYcvri4+XG1LjnXC0UXJFsvvDpMenaeFngF2SZIB6vS/4AL0PQahfhpC2XEWAerBJ/TItdy2cWIxmVduX</vt:lpwstr>
  </property>
  <property fmtid="{D5CDD505-2E9C-101B-9397-08002B2CF9AE}" pid="49" name="x1ye=35">
    <vt:lpwstr>YRFtsTSOzpgxXZL+nhfqgnUbP/saLYdncW92DDFVwIm1S9Fr/cTvtjPCcOB+yhHSk42cvIF0JPXtiujVEPo5flfgChP4XmSNpMj3ka/AtgWjRP00Powt4jjuMJ7gPozsmgvmHFD+6Zy5onyPQWwGoY1qGDhKkiXbAOb4ic7E3eSyF94F4H6U3afJbzQaDNTV0jJgCl3kH4Ul74h7jFKfuD26c3vKkJxeQafZXoFrmRXaxqu+50wElSU9dp7k/9S</vt:lpwstr>
  </property>
  <property fmtid="{D5CDD505-2E9C-101B-9397-08002B2CF9AE}" pid="50" name="x1ye=36">
    <vt:lpwstr>M8toFYLTQrloH1psLwB7ZLc1Qy2wpWZ/yIDe2rVzlbwpV8y4hDCgu4H1Jnl/gV4p8tP1tR91D0YxdeYK7EOk1s+sgZL/4HioSN+2YLUiB8ae3IJgxKBGCp5IDU32i7KRn4Fn9Yt0w3R+BXAHDXPN5qsDMhJmvJ6CwZyiOsAw+hR2HjK/rU81tMyL+maoPfhZZh7dcSP3kcV8DoZ8Ehz+2mdn7JUVwfE9ekeFw+g8I/tQzauiCc+IFSgKSetHBaX</vt:lpwstr>
  </property>
  <property fmtid="{D5CDD505-2E9C-101B-9397-08002B2CF9AE}" pid="51" name="x1ye=37">
    <vt:lpwstr>dW7md6AeS6OUWazVE+bUBB0PAITafmBBv56u2XH2xrkzXzbv2nWqlW1EDQT3Y3ykK1Ng60ECjOf+RKPM6f1sXiKEKkRe39DvIeKayXJqOYbT4RbB2zI+muVfzI32avEirgIkqya1fpPQvDdH8wGfKhGS6nFKu29tZNQPLT8XoNy4dQsyucq8sAqsDX41raCwLOZtyry91jB+iJU8hCLzr+Pq3zS6jfzYnQ03GL6mmxo1QWshsExA1qQ7l/NJpwE</vt:lpwstr>
  </property>
  <property fmtid="{D5CDD505-2E9C-101B-9397-08002B2CF9AE}" pid="52" name="x1ye=38">
    <vt:lpwstr>M4rDFH97Ltgf4FIe6TM/f0vtOoj9sZvswnVvCO5hgrnp1+BMjrsjBcxC/K2DKIVBSpsBc/QMME/QB5o2nq/GERqgw1G4eQbHzBpqldoeLPVgmCpI4Z5uCCL4UrH/ajpkfsoX5QhK8FfhL7VKdWy8OURQXVJcreOQmvkbg9ZvTgQ4qp9IBOYw3lXeZ0iXuL4jZg8QnQixtlrDmRn8yu0aZ+ZqEeX4ofkV/OS3dI+rolLv4rV908pL/AProb7chpW</vt:lpwstr>
  </property>
  <property fmtid="{D5CDD505-2E9C-101B-9397-08002B2CF9AE}" pid="53" name="x1ye=39">
    <vt:lpwstr>jXVRI2di0W61EiXS2Mct1znlquL5Bqy87cWiERR+ZjUau5TUlBj9EsBo1EaLSk9kfvq6n4EuLg7AZOrgr2nDCRp3g6Wkqz1i0N+3Iqv9Eza2oOIlC9C1aQ/9MvDH98pMSGVlMIn8iFUS74yamocStyp078dh2skejL3G/rXq86yrvRHv7NNEVSFZtAd1jwlki7FCTHPr2G1KwZtCgsQpOMSeUSPOGDzCvAHL8nuzucYy6kM9s4c9boNHx+9YOKT</vt:lpwstr>
  </property>
  <property fmtid="{D5CDD505-2E9C-101B-9397-08002B2CF9AE}" pid="54" name="x1ye=4">
    <vt:lpwstr>BbrvEO7k92qETwkbvBS7eXs157WgBlNS9dmI6rCLZ3TyN75bxdNVNUwZS2XZituxjhVSSJ+aS1J92w/jW3MSpajgOFOYgdjsoX1Akcpvt66aQeKdj41LV2r2UcUiZ2CM7RY6ArsooOBRem5awlfWmqnwwR0VMIe55m/uQP1NsV6VLk85Sh9S/4wSAown58XUpX3J6StS26dgqwhpW0mB/GQIv/ySyp7GGRmOL4pwdFkUq4j39Og9baJPyFEgxbV</vt:lpwstr>
  </property>
  <property fmtid="{D5CDD505-2E9C-101B-9397-08002B2CF9AE}" pid="55" name="x1ye=40">
    <vt:lpwstr>n2q8nRb7Kj5qCZauza/VNmMCjbLZ1Ulkr1iqGE41HPod0uWSBxK57eUV/CQJv+FQoIKuvh9nc7NB8KgFIs7SIDwSouofkkLJ6eqiossO3I5A4DepqV9QzrLewxfWPnkEK6Y/gWOLX9unKtlFV2m3HkT1P8AdS5YXpz0J2k7pJcDcTx729lH5Q88klAWwWMdnZ0QBxWPoqV2xwx3G1iIHRCs9xA/EvGTmbFls4mG/AlYV0pWq2C2XbEpsHLMU699</vt:lpwstr>
  </property>
  <property fmtid="{D5CDD505-2E9C-101B-9397-08002B2CF9AE}" pid="56" name="x1ye=41">
    <vt:lpwstr>VHqdiBu2sNKKaE44Dvr3XZyHQ3RgS28OD0yRcuG0e22n7iX+qyGXZL1nX0AXvYR4usuTMQ2DEY6T5feoTT2KRiUwFqnr9WZZMZJ7UcIqusyH5knTHpXU3Eje/mtNiphTggwX1IgWXkxgKKlGVzaCwOvR19MoEmwqMa6dCxKU/YKvN6bX+0EMzd3V4OepNDjNVTPRSZ8DsJN5k+NV2yXIqhPpdbgoizkyOTLtIIP30OVzPzwXeVcYGYeUKkXweRz</vt:lpwstr>
  </property>
  <property fmtid="{D5CDD505-2E9C-101B-9397-08002B2CF9AE}" pid="57" name="x1ye=42">
    <vt:lpwstr>P3S+2qyS5lGfb1qu0Tw6QnTUhno8TfPuTeNEkIGkXDh0GMwLaArUBkojkuE3LlhqOPwjDC0n45PadDHhwdog5jKxt5gYnk6OQcXwXSJLt8IYMfyFmkDOynGoJSrgwXtLxAa19npBSrtT7yuzcznzoai5n9fTGBVgvOl4XgRHvwVjx/CZ3rsGWMQ2F8qt3htFxVviwJ2oFtSCA5XoL6lnhvXlOiglX2/A7ntGb365kZUuNf2tIvoou1uCaf1NEfJ</vt:lpwstr>
  </property>
  <property fmtid="{D5CDD505-2E9C-101B-9397-08002B2CF9AE}" pid="58" name="x1ye=43">
    <vt:lpwstr>0+M6euzE6S1hiWqjYjr7RjYmcyPpFdKBr0SQt38frzsQ0eAdvlbJ3GKE+39YcRaGyaY/CK/MPfFeIqcKq/4K7BaRN15b1whdVu32Qrfa3ipRMpKfDc+xIgXqBKfpz7UY3kFrKNrRh42Nwr1CzN/PwsChOPyUvWZqx1TY/GNbC2hq4W42BgnJijY8M6JHJB18IXOvhyFQwymSxUyaavRGR1qJ4oH3oi5nXpS38pnm80CpOJRuPuEt5bFKpcvjOPa</vt:lpwstr>
  </property>
  <property fmtid="{D5CDD505-2E9C-101B-9397-08002B2CF9AE}" pid="59" name="x1ye=44">
    <vt:lpwstr>4Jj9l3rDDsMjzKUFD3vb90z8qMzChlb/lqg1Y68f8NXzW4haxxACv9USzFMGAbztpruuP5zbOV7jmdWSkw/6HAr+YVUE8PngLR4rPPhHckai1R7vu8amj82GHvaEhmFiG1NnIeyKiomSghYUpKlnZ161Kd5oqOeBWYTolxS4Hkwphz6aNkjPk+HX+xNSXAJoPN1m7yfRYwaY+BBIR2CJU74FWAiJi1355CF51OY4lfyJa5yr8MIWTK1bQFZ6kQR</vt:lpwstr>
  </property>
  <property fmtid="{D5CDD505-2E9C-101B-9397-08002B2CF9AE}" pid="60" name="x1ye=45">
    <vt:lpwstr>Q/l6Jv+yElWjHEkRcJ8Dg+srkflERo/nUJkQcXny7jmCVt8l/EVbLs5AZcUlGGpkQSq+dL4o5ngPKeVgokvt8CDALNdUAJ+37FLj+0XTV+uz+R1Zr+AFtbcX84ws0U15pylSvWO2HxTfVpJT+CTU9mMfNiXZjI4dqttlzOAnPopeyMvULHXak7he4Q2TUfUUru5a3/la4U/QUSiiKSHdUKGds2I11r0/nHqR+1zA2/zqDcjOxZOci1GkKEaZWlX</vt:lpwstr>
  </property>
  <property fmtid="{D5CDD505-2E9C-101B-9397-08002B2CF9AE}" pid="61" name="x1ye=46">
    <vt:lpwstr>yqZqJCAKc5yDj7w+mCA0zWGir3Aj+ie7bdfSYl6/YqSYXatyQ5AYYeMFewCOspWa2WGUe6BrNmG5Ci77fPjSIWtgoQlkKHceS13Usvf5okyNG1xZ2r8zNcieRdARoXNcqv/h+3/gRawRIX+sN/KfFEtLrQjLrc78rAg+N2PJla4MleK2Gibj0Ub+AaakrDEcrAeDEUcYovNJS9ykeqBXIzzyYyrWIMTdUBLVObU1fjuVonnTmv/CqUZDjDPdu4O</vt:lpwstr>
  </property>
  <property fmtid="{D5CDD505-2E9C-101B-9397-08002B2CF9AE}" pid="62" name="x1ye=47">
    <vt:lpwstr>3XY0LUbj6qZo5nDJaK+Lhh74QW3nYMkd0LkRBA4BG73Y7FO4KV8WVh+wAjbKP39ugkcay/kAX2OYZu/kk5Q6OgPfLx6oOuJw2mn2n5tAn5pp/NZ0QfsSaX2xv3+Lt+aTzWxLhlaO9912bY/tvoIfAeP++ocHTByVRlL+FhTkZbdf5tDIUpaRN2tXFs7eCeVdHT9cW0pvZCgZHs21YpYBYnAhdR10GGCWbtQVIqA0PJvYbNPxSeheUzTIqnX7K9f</vt:lpwstr>
  </property>
  <property fmtid="{D5CDD505-2E9C-101B-9397-08002B2CF9AE}" pid="63" name="x1ye=48">
    <vt:lpwstr>5Ger3KYsuzMMGFE69u7PLcDjPzj7MF1w5jLe+AnlmJZfCRQlgIeU4hx0+7A6WyBMYE/4KqMGnzXDggf0Oi+6uXBXhQ2Ib8nz6EGJ/qzmlw1ddXNZuyz4MobeunnbwSpMD16ih7sQo2G3M3zMazQDwiZ+xX9lhZwFQiBy9cjnyJGq4LsGp1F16RBR6I5acSTVhOvBkw20j/iVlHTfU7Lf1wWQeiwppCXo5EhcdLyG5Ot29XYta9L+DmxtHoU8cA5</vt:lpwstr>
  </property>
  <property fmtid="{D5CDD505-2E9C-101B-9397-08002B2CF9AE}" pid="64" name="x1ye=49">
    <vt:lpwstr>w19GhDz1Wb/NuDZ2xCLm8MUdXWzODLpU5b82yBGKpGaQaeBpvZY9/l4Q0IoeIQ2Q2gjce9ajjyGIg7MM+LpHivRu49p6B+PgvdJ9PyJXzGHmoMLTCK9CMShJ03xEf0/u18/oQ+ecrvj7PngL1hPjgju9FbZByPYsOO2WbWxNWNmznrwL9zWT27q0vXJ6W+SXUIoNVWj2WhMamxWeuBdcH9MG/JSOxlnmF5nvPaykfhemtycSpQoQ3Fr/jnxnXWO</vt:lpwstr>
  </property>
  <property fmtid="{D5CDD505-2E9C-101B-9397-08002B2CF9AE}" pid="65" name="x1ye=5">
    <vt:lpwstr>O20zQtt2ZgqSBRUzJ8jm/asv5SboqAKIJe4DYtJqcpswAtPjQXK70GMZ0/TiMBV/67NurS+OCUHZDrWj6tNjKx3HML9Wu0eo+WPswsgsbAG7vUEKGAsVxNDuVI0GLUUSe7y/UyoFhGfwU+XgCACm/0Jz4TNoNKBW3cRhkp0LIfrZA4rS9oDtWoXr+d8pAB9JwgRgXZuDPis06eDeimxcFY2FmsRLSidzuVGl3FB719lIChcv4M9FXTH/Eh6He83</vt:lpwstr>
  </property>
  <property fmtid="{D5CDD505-2E9C-101B-9397-08002B2CF9AE}" pid="66" name="x1ye=50">
    <vt:lpwstr>8z4J5TX299HuDl++dwqAd8Ppsm/dhOwqQwGHGMxcYm8HUMvr5AUX31y6iJwwAddAO+QjWPJwOTefqol8dvAyP1qVuRzhMqQ8d/UN2ROAVZszNDnRZ1AqfZoHS++oVzah3fQy1t0ysjlXL2UBew6FokdajR8ypQmqz/Nda2yuCGNz9s0eFPKiDqcJ+fze33Dg6/dlasaXpiYCikkUIJn822yiop4cW06guC2DT2ymn70TUeNjqTaau62b++YQemx</vt:lpwstr>
  </property>
  <property fmtid="{D5CDD505-2E9C-101B-9397-08002B2CF9AE}" pid="67" name="x1ye=51">
    <vt:lpwstr>6vBh1Zcr8BouRwjcO8N8h4C+looN9Xg3jrLbaUoEtADQ3zHHXEyPjhlO0u2H98EQpuhF8O9IVsFqFEMOoYYz/QO5leMJGg/VwV6INJIf7HvANuJB+2RBAr1dd4itYzXOBg/aH2bRVGAEn74u4QKVA7kZ/Sv5JdeNjT+Yj6YSRXmtn1avufZWfNsiLWnbOY7fCKHWVnW0YzI/H1ynJNe8PETec/zo7Z/qgc5oAqAvkHTBv+xLyaAYHOTlh+eF6aD</vt:lpwstr>
  </property>
  <property fmtid="{D5CDD505-2E9C-101B-9397-08002B2CF9AE}" pid="68" name="x1ye=52">
    <vt:lpwstr>fVUYmwSCwOICl2hlQr9t5bc6CUbVJVkR01XPKPzkLKG7Kt5B9wzs933G6OoUkzo3AVpiZgOhL6khDq1j31nlzap0mSL8oEF9I0Nk+KJ+RtO4CUQyVjl4IV+c0CRv3JUrsq1EB1UHCJMJXi3I2PjIDEmpDUAF/xHE5JyoHFcAPdWxYRSNxLIxJ7dOOoxatgJxELUY8MVxLObP3uyfFntjK4bMCYTmNgsdec7FjJnudapzW5YFoXS3zoSBhJ/zNAJ</vt:lpwstr>
  </property>
  <property fmtid="{D5CDD505-2E9C-101B-9397-08002B2CF9AE}" pid="69" name="x1ye=53">
    <vt:lpwstr>r8+8/8wP02OT4Lm7+2wWEIZ/ZyZv81Zk+sNA6tFOevqZYoCmFkbvpFA+7qNNWnYY+80YvQC1DICYORDV3M175szx6+mKCQ+W9rn8FjQFDxdomGESod2tAX4XXIUez0YQ4IdeZ72I7u92RWH3V3svORAUHjAx+lfsTP9JQ7ox5na4UvCCNKK9wyg+Ua8BZvL8KJYz0s+fh5zydj4HpVFVBg4+2rQJftUz35+uTRl9g8C9YArT3bL/vsGNWd/LU0K</vt:lpwstr>
  </property>
  <property fmtid="{D5CDD505-2E9C-101B-9397-08002B2CF9AE}" pid="70" name="x1ye=54">
    <vt:lpwstr>rk5+MWP4OdzSppdsCn8YzNS6FbkIXGrRIdY8XAjoq+GUClE0g6mONt8Y7mdy22N8ABJ691zezarG43sT71WVhMKnQgZuyBAFrQdlTSAFD5y7k7gK/5OnGpVdAT9QAzyfuzqXIs8BHm322uDXcK2o+W2680VSobExSEGUcdg++tdJVej9L4cJGUEdPYxkyMhZDTFZYrKhyf4FbvV50FTEQCI2EAaiU4gEI2FhCfjzve/XTTKdeSxzZ0Tl/gewr1i</vt:lpwstr>
  </property>
  <property fmtid="{D5CDD505-2E9C-101B-9397-08002B2CF9AE}" pid="71" name="x1ye=55">
    <vt:lpwstr>Sm6getK0qs8NwSdX/P508Ppc/QZvkNhYtW/G63gSTP34ysdp/OAKNfFX5H+Bd7ypnLnPzuQ2kN7b7WVYktgrkj8NhfMU8YKcp8fmY2n2nAYB9BuweyvxxKVkpqrC6QeTvUZRBm/vX5GT5khiT6DTM78G0cKG2P5VA+YzZoCAtgsK6RGKGEkRDzcvckxUzcRAP0V+Wh4duyB/OpKWv+6By128kKLIi2/uNTYT4906O8gyfqdia//6uEjW5/4+r59</vt:lpwstr>
  </property>
  <property fmtid="{D5CDD505-2E9C-101B-9397-08002B2CF9AE}" pid="72" name="x1ye=56">
    <vt:lpwstr>yhpum7LMuj4dhwAYsEkI2RJoCt/tqHiUGRhzuMHhkdEXTUtndoV6Bz6EYygaqWJeKRgtCUizhnVmw0JWRPyMF5fajS4tfgyEiQeH6Ypn27Q1vXGS5FO6P2n3e2ThBDfawIbEjM6rWwT6xUezCUJR7ParZrhy4iWsIG1QOF5k61+RmNtxqQhpsdTo83bdEo06EvYiRKUHwwTCqf4XLLNpn5NfxJanbpXGPGR/V3Ksxwe2cgHjfjxGfpickTbxhR2</vt:lpwstr>
  </property>
  <property fmtid="{D5CDD505-2E9C-101B-9397-08002B2CF9AE}" pid="73" name="x1ye=57">
    <vt:lpwstr>WYb3K0bLQzXkkC8Myrd29dC1EzrnJwcTdFC47fMccUvASuVYMW5ZryLdvgU3rmxpDnqjCa7NJ+RWy5G1DXSDXJQ+VKHRYwla2kTesXwfqn+/9ZRe4R3v3hbes4HkFgOaF2A+uNW73bP++u2Zn9yUknQTqovBF0StV/Lrgvd1okv5lqa+U/qRfuirf31sk16IpKV8+6S838/WWQ0JfUCPu5To3YxTLXMI0jvUn5YgfElwfvZacjKAU+UBpId89wY</vt:lpwstr>
  </property>
  <property fmtid="{D5CDD505-2E9C-101B-9397-08002B2CF9AE}" pid="74" name="x1ye=58">
    <vt:lpwstr>Xv8Sv1AaaYm0jT8UpxI4J9JENWE4jjviwTx3IJAEwe8TtnW48h/Xa/zwW2vdRkA41x5PRPI2TYZn4mczSNOS0xL+1qnuF/lsFZMDHvP5xJjbMR5e8JclGOCPTtzsPNgPDCDvZZjanHUT+8/RX+d5R9ynRcN3aTQVFpbi5ZRv8c3RAT4yj+1lb4vb2NkdXcLK/Snys2JXrtkCqRkOKJf1v1lI9ALleI97/ZaoYJAQkEG3RbCgwXCHXq2zNYCIB8m</vt:lpwstr>
  </property>
  <property fmtid="{D5CDD505-2E9C-101B-9397-08002B2CF9AE}" pid="75" name="x1ye=59">
    <vt:lpwstr>hsSnU9DsB9GwHnK5IDvux/mu0ainJ+FvgjVonAwssiqbTGhf+f0dcSCx1qsczk1s5HdPbvcT5FQFXh7ScEvUALc39S8EJ0I9XZ4VcSagdiLD3e7WgKHwP7u38kiBz3OAw2iqXqLEEme+C77goQf+LkbUakJWmWJTz5QWw0D3GjxdXb5cV55bYZf6TBsxNIQ8AIXWe1yGoZdokuSHR1xPlmUi6bmvZNlj1NARz33pIgvK3wQdD44Epoh7VxIjxDs</vt:lpwstr>
  </property>
  <property fmtid="{D5CDD505-2E9C-101B-9397-08002B2CF9AE}" pid="76" name="x1ye=6">
    <vt:lpwstr>Mh4MI14eI35/dw3c8DBeTGirgheSASclUiT9ElB/CNvAY22F5wkIuMcbdNOKFMLRwQWHubv/FHWERYFzLfTyx8MHn0ashdNwWf4RLMmwys2c9sO/2RzSgPjiL5s8pp+Q4wMHmaPM9HuNRJBAk7qEWb1/Sgjyco/rUlnRMdlYjWQzWk11M3I3leFMoHEQLePl2yto2FjRHiCg36u7TbTXdOCCvY1Tufeea/fdPYhDSq01A1BLnwH5ts0Db9Pk+lF</vt:lpwstr>
  </property>
  <property fmtid="{D5CDD505-2E9C-101B-9397-08002B2CF9AE}" pid="77" name="x1ye=60">
    <vt:lpwstr>LX/d0PthuoXcsx51Ok8HDR+s3jv2uns5AWFu4MgFXXChD0yeRe4hA1XrLpnUkl7Zmc6TMOFEEB3tQjAv81sNXuVZlZ3Cj3T35tS1bcHG5xAOY55YxVZL1bUC0LVf54UsJWm3eX/9SAtHAwWu7A59BXNj6uajPqnsnYT1w5xtB5MbpIuJtaBKQwnx23a7s5c7Xs1mhNMi2vCiRjQ83NwI9p5LYadGEbTUeBKgD0+pcCogf1E9NTNhLvTftxCUXBS</vt:lpwstr>
  </property>
  <property fmtid="{D5CDD505-2E9C-101B-9397-08002B2CF9AE}" pid="78" name="x1ye=61">
    <vt:lpwstr>Hru8/I0q2JymqJTifTCPVz3mb+8cy6QAF2p8X3dHc0nqeIFp/+EqacMEAs6al5LlGksg7oW1q9zkoVK/xJY9U59qkJeZKTChvfWW3q5XCinFMkpZrPheMc/uXYEt0cETLZk5bqZVKnQ6lizoZV59GapzJPHNMZiJjH7U+rNGBcoY+UTJ0sreRlBIM+rQjFXCSbSrip38aqx3fqm6rX7sDsL2tACOVBSfpM/gdP2o434Ag+FxZemIrIeXv4EhOCM</vt:lpwstr>
  </property>
  <property fmtid="{D5CDD505-2E9C-101B-9397-08002B2CF9AE}" pid="79" name="x1ye=62">
    <vt:lpwstr>7efVqM48EcJsqJFkcW4Ata3wdNDCMevknUmf30Qzw/iWC7vGjzhBiRFcBgyKTT2Txm2mcS7Qa5i4fJjz0U7Xcwppq5d+Ch8R07e4iBo8c+HNb9Gd7HA1EEe+Qvpi3R9L2FRN/XkIwfIrv3g3DiIaPgI84o4sts2lMYCVp1kK78xiCXKBH95JTSTfQNTLHoxPSdZ3iM+w47JSD5G7K0Zd9pkjWQ6+r9EyeKjNIzoZGJtGuBcC+MtibILbD0tDcAu</vt:lpwstr>
  </property>
  <property fmtid="{D5CDD505-2E9C-101B-9397-08002B2CF9AE}" pid="80" name="x1ye=63">
    <vt:lpwstr>deWQ1mxef1YltmF0EnhCp51xoPfgXju4uyruvQ+jJAAheckBjlyZ6tvH8HSF24/RSB+YjZ6tQ8hLlCDU4nh+ntE5wK1GEqHYDKFfu2aUj6l/GryAUJpdZtikNv9Z0VAuzkiWjJqHEH9xondCnkOEcT3mS0vQ+Gu0AGTrV5P6QTdbXkM0ENwAAyJDWQU/PZ/kntNWbFpzp3t9qZjtfPxAD6IAWtcS8/r69clFcnyJaVXku61D0WFGcLIOzhSZyKY</vt:lpwstr>
  </property>
  <property fmtid="{D5CDD505-2E9C-101B-9397-08002B2CF9AE}" pid="81" name="x1ye=64">
    <vt:lpwstr>JZv0IoiC6qgqAJIzcJKp7u+PdBefJfekHQ7D0pl5FpV0kTKMWLg3u1YWP9MVSambx9KwrptVuENS1QgQhumKY0cD5VxPZp2UCvNlOst+uP0EdPjM58cbrhmyX4IoTRFV9O32G3nw/HsJTe/w39OEyQImQtS9rzeuZUqbGSxI5ALmej/c9UZzY6b9Lt7DmP3yapjrRl/25y8AqHdzeAxShRlOSVlE0jee3+SsE7XRHmFyqdeIRogz/PVRaZCDU/u</vt:lpwstr>
  </property>
  <property fmtid="{D5CDD505-2E9C-101B-9397-08002B2CF9AE}" pid="82" name="x1ye=65">
    <vt:lpwstr>axxb2nbXM1lUQyhb5LvKjPYRI1WygUlwcYx7c2fmZ++l9rHKsOlW80YVZuDwJuyc946UCop69cYj+PMFV6C91XmEsAePWgS9NXCQ5sMIoiCgYjc6XEGvU/vVuaECQG6ROGkPeHQNoI2BNP6wn+vkmIAeDfU9bNOit/mZrmaKfoCA6X9wqqXpRjZbYGn9hye4DeSL9mfBZOnq/udkDzoNTjdTe/VLyAr9pESsJmh1bbRJbLEYC3VaFhH0ITO6/Pk</vt:lpwstr>
  </property>
  <property fmtid="{D5CDD505-2E9C-101B-9397-08002B2CF9AE}" pid="83" name="x1ye=66">
    <vt:lpwstr>5XsvHJvpKF1wG+mQx6X56vFadvuM05Uxf41QJrHvYHFoNV5XnmErbbdPizCz7XmahrLtyCJk5bBym9A1R6EJ8+e5l5vR/4nmdwaeITWCmi3L9UvM4CUoVoOqDLL1CpV6d2Oj1hliW156SgzJsc8v1WC0Rn9kFSRprSPoQq/WrsRItqRpJA2pNQ7dlhX0HGf1VjuZ3q/+voLLac1YIw+kAMcBvcARbcPTPcgjtP/9N3mrWanEDVV3sTTpp6fd/i5</vt:lpwstr>
  </property>
  <property fmtid="{D5CDD505-2E9C-101B-9397-08002B2CF9AE}" pid="84" name="x1ye=67">
    <vt:lpwstr>IaQJgrAdOcjMcR59mBVRfuL66Eo/Fxk7dbQReNBIxYe2VYkYAIXq+fRUwIczSNtPThx+P9XBL7JEcvaBiEGvd3Z6mc1K1PG5nOcyGwEoGebbmY1oi3dr24qt+zUatuXXbEHFRSWiRI+RTaKU2zj2ZRYaEH9bcjPU1C08aSKVh/udiSQymCP3pVY9MeF9U5IdsFXlNVyFuDTxSPkpTwhwx3+at4JI9bdEEw9LuSudj0YaNOD6BhC0YQahSdl1Vnp</vt:lpwstr>
  </property>
  <property fmtid="{D5CDD505-2E9C-101B-9397-08002B2CF9AE}" pid="85" name="x1ye=68">
    <vt:lpwstr>LJ+7kpNlT9eHFu4ofKNKJTT2G2AwCR+1KOa2FajogHrX57v4x0cJrRHif+Ltc4osAOnGlcfL/6qTOySd3TH/tRgIo1PbomBi/YGQpW9zFYuSm1mX5AKEihAkzZup3UoVbyJvEjqKR964qj7EZoqYGyVOTXc9wRN0ILg6AOSYtJa+Whmv/J54H5qXkqflLfQlzEjJ4bcaO5+0hNEbUFZK66BPiegCGuL1fHbiCY9ZBis35deuu23p2EUPGuiXeob</vt:lpwstr>
  </property>
  <property fmtid="{D5CDD505-2E9C-101B-9397-08002B2CF9AE}" pid="86" name="x1ye=69">
    <vt:lpwstr>hhMCL5uNqE7NfJo2UnGi/WVgmeUfn6erxHr+X2yxyleNRY6/6aXIE+qyNfrFi+mP0Sj3PdqvoCBzLz6pq4O2e2hJ7hqYpc2uRqjhC62Dh/ALwFycQH0lB3maDNpt0yYGQXVsQwSaGrsu/jJdMISWN2t5UduabWwnPVJ8GPyi+pr1bUyBHwp/58j+6kHzqrJssJwjS3gSu1AaDR2wgsibNveFN+6alhUvc037s2AYwyIxC33Z77JMMZcaRhkxGJj</vt:lpwstr>
  </property>
  <property fmtid="{D5CDD505-2E9C-101B-9397-08002B2CF9AE}" pid="87" name="x1ye=7">
    <vt:lpwstr>GZMHe++V/WitdRxSvA1D86urfEeVKErYVMwB/gE2JO8pJ7l7WyYPhnwDpuyQUkAzpxSscyAVvLRbYOukI0MaflQ8h/1Nrz+wx+7rHUFV6TCxwew398WhjF3t2jdUDhOadJFX6nd+Eb6ZJzD1xdiln2SeJITB5VJFHPDXJyAwfQBmIjkpziWz50NYjDKDT4U4gRDtfc4vL/P6iNMQovkaKXKmn0HKSTOZBwbCA46iRn0yimtJOMrm5A9avM2vvO2</vt:lpwstr>
  </property>
  <property fmtid="{D5CDD505-2E9C-101B-9397-08002B2CF9AE}" pid="88" name="x1ye=70">
    <vt:lpwstr>jSM2Nfi35nGFEHiWGWIhNpu2BKpRv+goS66mENL6ZeioWjZw94QPBl0SpkB0am+r8NtU+GfmdF3Oj9lqNeL6KRytwB5cY6IYdezCMoaVbF0Ny0pf1hACMV+6EW4jXHhjzi9yhiLEzOTHCvURPJjRy8NdD3UYQ9C71mlvlYIRTBExlil8tD9QM3VDtm3xm7gND0KEd5pwTOpFoNPun3uSZ187x3cooiuIQGnfAkq8HYcAQMw/7kkZQ+DNCQ3I61c</vt:lpwstr>
  </property>
  <property fmtid="{D5CDD505-2E9C-101B-9397-08002B2CF9AE}" pid="89" name="x1ye=71">
    <vt:lpwstr>ssuKSanp2t1JbjSNUCtjAJu4Z5yyzjoy6afc/tii6hSQskPoODFKgyC8iZRARo7VNU8J/EhmM51IwM6hECwobMV/Y7nbrC5d10wcesTRI69ikk5urByneL9jnPc959kqgzTQF9xla69Va+Z3gJ6AFhUhZPO8ES2bcMXN140chVrqSYq3J3FGt0HtkCHoAkf4t6K8Aiu4DGy+U5R7mdpr2K8RwAQXBzbE2Cf93jfupy7S09APzg6it/ONIuyqiyD</vt:lpwstr>
  </property>
  <property fmtid="{D5CDD505-2E9C-101B-9397-08002B2CF9AE}" pid="90" name="x1ye=72">
    <vt:lpwstr>R8eLW16hxbOV4xKEN3KzmVSdzn0HFtRBlKU7+n1r0I9dShLt8NNvBx16zr2lkufgg73Iy9gcz+cjHXCoC/kBSkhq7aYDXK8jk2MfQI2rHHRdS18QZCjPPgSrKbhbdo/KyIcsZDBN84I8nWZzAjq7We3PaFURIb52WQAvmz06DDF2dZ32pybOqPA3gP393Z/aESQNf4UzZFVW2/PC+nusq2oX782D5nOZnSXeYQlXeKCxg6UCAduX39Cgysg5sq8</vt:lpwstr>
  </property>
  <property fmtid="{D5CDD505-2E9C-101B-9397-08002B2CF9AE}" pid="91" name="x1ye=73">
    <vt:lpwstr>VaXDu89vroIoSrhlQtgw/Xukm1FtiVIWAirYEviXX1KdVzhVWWdkIGeiiBeDX6AQRcYZ3cx4ky5mg2CsKRtt9sMuwrlPkkTowQh1zRMpxBE+mlZWUmIbJM81U4L7pJ6z+0B8LyzyQMrUym167unyX+EW3ADT2Ksm20RJjV4RkF+rQ9UOWGMNRrkIV6GpGF4/g31tu/dkRr2lkJAkL/BuZE79e31OSobGropan7mSpv9eMGhJ3mTXf8PIiItWHhG</vt:lpwstr>
  </property>
  <property fmtid="{D5CDD505-2E9C-101B-9397-08002B2CF9AE}" pid="92" name="x1ye=74">
    <vt:lpwstr>Z9ZODYA6HEy+WJhIEZvczyKoeCIX77h6TmiA0GeXJ+h7qhpPAdbz7wiT6X2XtbjOYGL2HVEm8pv5E1wk+mcAtpC0v+aoXQAQt9xZrM/OzDfwn+sh4m/S7rIgO+NkewDs6Laq1Vu5zJkG2d18JsE37zdHYGA4H6ADiIbfIDs2/bfu/3iMIy/hd3h4nPE720XZ+nP1IA2IdNuebskRcs/eZT6ioVo2F3N5z+sliUzTiEHr7zFqRoeVbeJnqcaSKeF</vt:lpwstr>
  </property>
  <property fmtid="{D5CDD505-2E9C-101B-9397-08002B2CF9AE}" pid="93" name="x1ye=75">
    <vt:lpwstr>XfFfR9zJUddRdEz8V67jAl2OsbDfNRornXdYTugNZ7eL0j4TCpKc72PBC+4DEpUCHnBtAuCQ7K5hsp0euqPEnxpid4c4278xt5+wdNeSpj6wohQkLyo1cEGv9ERfrAvJouInsvWIrTCfsK8sYUnmCP809j5zUSApSGTXJeLj7BGNXEfnYv2iq4AZ0ZsrLYeu+tMWEj1+jAQqgAPHU2+4uIl8pIVuwIXiLEkeWbUYh5XcBpZzHUnMhPXASFGk/zt</vt:lpwstr>
  </property>
  <property fmtid="{D5CDD505-2E9C-101B-9397-08002B2CF9AE}" pid="94" name="x1ye=76">
    <vt:lpwstr>XeMQTYQK7nMxY7XBxvGR8dN4a1ZgkhcOu65SQIQGzrqC6Zs5yjxFPUFJGLB616k/M/Km4tb+qCHMYfw2o1oBWUqC7PVMl6Q8qu8I4JxhpazZBuZGJsKhBmDa3Rs9+tGOhgGg/wakufsPUDoj1PdLb5dJPwXPtkOXDp244uRLJzvOkhmfqTAk7fRvsnfJC2YBwz0k79glw1GK7Y2Fdv3xjOShT2LazlklVH+yKH0yB3RMJw7fBwduo25WORdMUmN</vt:lpwstr>
  </property>
  <property fmtid="{D5CDD505-2E9C-101B-9397-08002B2CF9AE}" pid="95" name="x1ye=77">
    <vt:lpwstr>FMfKxka6GY3s1vaMfOOHjQrMZw6KCvynLCNVSlJW+nzqM6ThcmHSgMFlx+Si8BaRUxiDPycSboaihg7xgbiJLALRemIyBpqkWsJwIRzqUt3ClkONo/ID2sqrHdb/TK/neCuYRnx0NLzofQI5eFBPxUYc/mwdsYFSveNpXhFN+yRS0jyDShOQXeKb7lXquHZ+qH7YzBtDS7lViD52BT61mT+9yJJF5XnBvCO5fh/rdLk979ix0uLYUGGY+pPlJ7z</vt:lpwstr>
  </property>
  <property fmtid="{D5CDD505-2E9C-101B-9397-08002B2CF9AE}" pid="96" name="x1ye=78">
    <vt:lpwstr>XLCT8u20IJt7Km+rsefuTN9mofFdEACIdOs+6GsMTwJbgSGCrJ407Wx57nKfx+jjkruo+5LjBsMQkFCMe5KGYCiMHGQoMMRRQvCGhFefWbkdvPP7VTEgb3fIBfp78ZfF0I4Hvi25PdHQg01p3WT0DmTshdpDUsRmtFzDgWC/I6/UAYLPBRzG1Ak6R/tdchDsFjzGOG2HKEHrkoaKDuoqW0sgxaRiQ6rOrzCAh0eokx2C6vN1HALwA8n0J/67r/f</vt:lpwstr>
  </property>
  <property fmtid="{D5CDD505-2E9C-101B-9397-08002B2CF9AE}" pid="97" name="x1ye=79">
    <vt:lpwstr>SqLukKEPq7RHwiI4Stu2dWYBBuzefEVBKl8HmcNJYQ7BcN26F6tPA6a+5A8YvJ38QKpRxe5r0MGv4HkZr2SQAiQSHxf8tSsuRJZ02R2RYu/aqcVMXn4Oxd8JrLdw3408H5b57B3SyNqgXmjlS+pLcpdFtp7Sj72rIzaKYxf8BMj14oKDsNYyidReooLH//KVsiwMMyXee7Tm7cb1td3mdhkwRVKRueA+W7kT14FN12enAdlgJVnkPn7HbZG2ugF</vt:lpwstr>
  </property>
  <property fmtid="{D5CDD505-2E9C-101B-9397-08002B2CF9AE}" pid="98" name="x1ye=8">
    <vt:lpwstr>ITK6t9161w++oXUzbbDTxzYy7O6uPb7Vfqwe+W1+kahKJawCI+KiooiroFp7WQn+0k31AlVQgYMlKS2VUBeCj5G0CxSCSFqnyCbmVBrHo2884Ln0YW0wL5vykcySIfpHNbojeVhmlnZ/1AvPG6y82H9lmwE9PWrIQqHs08NrZZZidTKg+XBbBbHgvdO6w4jtxQ/RfTEz6SSg+6GN41gesWy5WU7f4CPIOFPZoTdJu7sOeQpFaPjSI3AWDt4vxHb</vt:lpwstr>
  </property>
  <property fmtid="{D5CDD505-2E9C-101B-9397-08002B2CF9AE}" pid="99" name="x1ye=80">
    <vt:lpwstr>YAwAI+EQp7JU90aFbmRC0CwluAJWHx1J22AQIMLgAicHit2hBkduRd4K9lQ64pK8HqRHG8HIreY0xKZTIiz4SxsohWhBq5NedywPO5PLFR6R2sDlibJ7PdyCi1dRb2FxX9lAguSbLR1i5rljEGivpb9tlZVdr0qTOHFNQiWmOJ8s86X+JvOuMXcqfLzhqX5c5rry8dpReU540idbt17Nd43EPfhGNHm5BS+AjG2OwGk4PO+urHo2OYrVgjgbwD3</vt:lpwstr>
  </property>
  <property fmtid="{D5CDD505-2E9C-101B-9397-08002B2CF9AE}" pid="100" name="x1ye=81">
    <vt:lpwstr>HX0zSWt9f4pMoiokAM5T/nl266MvyG/dpHdyaWXWNJB8P0+b1BwF1EZb5EeC9et6S5E9fQAe6IR59sTMVb7nF5shYbtikC2swE9I3sKglFlAqWyC+Q1KCwkOFLB3rS+D5kSXUzYsK8VcnDrc3MYyQTcmdT3K01SSsCcv+iOOgfBBla6FYVszsxFc8EN8X6812ONyOm7KElGZD+A3e6XIaBnHaO0vbCszixQD+GBoNZAjxO/z4qXzq63Zi7fXvRM</vt:lpwstr>
  </property>
  <property fmtid="{D5CDD505-2E9C-101B-9397-08002B2CF9AE}" pid="101" name="x1ye=82">
    <vt:lpwstr>vvJs2EI+qAh9MSsmkThhUW5pC0+m/TTU2izy1KcZkysxAsbK8PYFYFpa7duUQIT7pEryOPzIyqJvL33D6pk1CThUhT0wK3VhA0DcxJpaGdoCls1aOCRC69iEWqpVTRcOsEmTaREgMfLiztE+yo7uvvQlmc52aLn6PF+9D3mhausFEn41kO3FgImUYmMBsvFsp8VZx60rbe7jbCYE6aE5yIDC3fU08VxwIsM4pnTGNNLcmJU2ZTeSP0L7ZiZ8Hpf</vt:lpwstr>
  </property>
  <property fmtid="{D5CDD505-2E9C-101B-9397-08002B2CF9AE}" pid="102" name="x1ye=83">
    <vt:lpwstr>v8qvYT1JQpRmr0TOo3LaS4ffndG6X5bIT2fb9HJfiH72mmCAPqWrQUw+5I7+iLKY9wmj6IC+MOdxpBb6w95ZKOBeu/+faCkKItiPHu28JB1K3R39vEgLFg8XsxAQ7qslEbHPvVP39zoHYEOSrllyoojUpCNLl/e7Ovd1OM/j0g6PxjAh3GfH9m4gSVUOKnwfEtNqgHYroETWBBsCpl7Onl2U2Waut3AaOYUt7juHTKMLPyUSWjl322e3wbjj+8+</vt:lpwstr>
  </property>
  <property fmtid="{D5CDD505-2E9C-101B-9397-08002B2CF9AE}" pid="103" name="x1ye=84">
    <vt:lpwstr>q2G54N1wOSIG2QZJDohtJwacTi43HsiAcIOutF9h0aCiOA8WlsP5PW1DCbC83n2REPL7oDZIv2r1gpW2orXB7U4qjQOuNS4xgrYEkeBjfjYyuY8icyAHoX7uTmNMDbLIhUpOhp2Rbv4mAdHX4XwFnHdngyNBxZth5/7phtsRwZGqfMEb6WIm9yc4fXzYlsuov4nchfYe5L26Po8uOWAWd+6tCUa9xxgzNt6i/LwwW0EEh8swBOp2Eyx3+hJFpml</vt:lpwstr>
  </property>
  <property fmtid="{D5CDD505-2E9C-101B-9397-08002B2CF9AE}" pid="104" name="x1ye=85">
    <vt:lpwstr>Q9riNppxGXHXs8Vm3cJupCwevuu1UuEw1jKroCR5gxOYEiQJSs+A89Yw0BfbSwj59Ri0vN2Ys+nSX7ZBtGK9kftpUx8GFD1JT2hPNVtlvWTxKsf4EyHd5+BD6xQBRvwFrkHcwehLTsuzQ5VVCoJb5CZbrl8UoUEPwNO2yl9FGIbz9Np1ECY1apbFrosjWnOvoEUamW7vKWAhaLihLJNCONaZEpVdnBy1lN3X3Un8+DDI3gzPgXluMBMycBGzPqK</vt:lpwstr>
  </property>
  <property fmtid="{D5CDD505-2E9C-101B-9397-08002B2CF9AE}" pid="105" name="x1ye=86">
    <vt:lpwstr>jLsQ7zOPRF218to6yuCu23/UlMZLTjQd+WTCskfCC9K4RkxauLx59Wev4i+u2tkpqVgsEZ2H1tRpXausvRsxak++9uU0EcANlaOmcBr8rYBXX7Vf9t9ri7ief4294zbHWL5/QXQfXYeMicqnkAAk7qfG3x78EGuf6guwoI6feCQbwCCpqJsPG0qY/2UWu9v5n9hvpvaczuYW9Bc6VpuLInoqYfp/GM8YAt/QWUURji8uH2NUUee8SKSI6cblPZ5</vt:lpwstr>
  </property>
  <property fmtid="{D5CDD505-2E9C-101B-9397-08002B2CF9AE}" pid="106" name="x1ye=87">
    <vt:lpwstr>hWhEwjxb3bq7ulB0K8wCprM198z7ea3Rb6py6cRPXOu+vhM9V5qO429Y3iZbfyh9qdbumSTYI3qEjTxZSicy2UXbEas5/NE0OGssg89UdKBJ60KMDKFRWLsl5/Ss9HP7PQ4/rU6A4PWZwrMuuck+Fa9MlfJIBYPetrY+xsdl2VFA2JIIZ5XLJz3CwlyxRgk+/B8TDo3jDWkeBUFvaHlXb2awf0sLicN2+eLJNsZ2LR8fqvGt8Zp+OHHt5iaav3K</vt:lpwstr>
  </property>
  <property fmtid="{D5CDD505-2E9C-101B-9397-08002B2CF9AE}" pid="107" name="x1ye=88">
    <vt:lpwstr>Ujq2QIfdxMrkV6v/SP5IY9oPfAiELAiwDxebt7vgZ1Kghv0OyTlgP5cIzI408kMSFF+oZvosi6nFzPcMBz7le9py+G/XlBbtsGeByO4dPLdv0tNvy/wxtfdSVq3F/YqaZxlxK23NOrUhtNaS36/sdTlYNO5OVXsC9mosb4ZZ2GXTydyzf7BO1CKpBmtDPXGk2Y0+tp2G1MCGJPlY7/tPWA+ZZuHKxQg9JFwLtanGWCKPgjWysoqMnRTX+/GkGHg</vt:lpwstr>
  </property>
  <property fmtid="{D5CDD505-2E9C-101B-9397-08002B2CF9AE}" pid="108" name="x1ye=89">
    <vt:lpwstr>xSdbrgRae8Siq8zQkEhxTbtLeYOdadVwCZtYtLAyaqGfUE5l/wcBNcfEY1POlMIfL1J+4I16lopOgS9OlllIvHWnPlSqpTalbc1bp+Iefo3MP+kxLB9tZP740q0hTzhKcs8uRnof/7T2is1WL3YqN7ZZQII/29lEtGiEgM6wa74MT4NEIyJ46D2JSahkjE3Qz4+5qDBv6KSaA/S1v48fZQfiBmKmx6RlZjwDjBptGJZZlsuNXbB+qd0xbejslCN</vt:lpwstr>
  </property>
  <property fmtid="{D5CDD505-2E9C-101B-9397-08002B2CF9AE}" pid="109" name="x1ye=9">
    <vt:lpwstr>En4QFulGEY5KjT9FmdSbQiw/BFXpa64b1ZkLV2FmKp3THn320N58S50WHHXo+6xC3RHsUWo6y8lTk+PVSv8erfnTCuZ1hB5OaDa6kgl936utfG+Q0KBupcpSGlkmcDK+CMTUx/JOZ0x51WhQc/g6fuYMwz3LfDWRbWosPmZAmGYzXtQy/CWE6EEq2n/cijqqjwDREL0FKBnGmYDNiHCDtqahd6eIia4e++cpZJgi42s4tmFs/cY7YTySvZIohJv</vt:lpwstr>
  </property>
  <property fmtid="{D5CDD505-2E9C-101B-9397-08002B2CF9AE}" pid="110" name="x1ye=90">
    <vt:lpwstr>OTdVyyn6lfvDTj/v5J6fyi/SA+S5RtH6G0UA3B0CNAjg8Kc2IF1sg6LxzdKkwUpNw7khdWUm3AEGWpOL96dNDNlFKS15lz7Z80y3pNY/Auqp6Y1oJTzwvpp/n9Pp9F7OdFdLPxfKZUBZqZvlZKFU6tFuCjoJMJlpOaB72W7yij/JA2AOLRtOfLFEtGQBvKpzU6jEny+xz7VQWGLXPTIF846m13TkNcatopcx0feqfJDYUjvoPFZrYbBYx7RlN7B</vt:lpwstr>
  </property>
  <property fmtid="{D5CDD505-2E9C-101B-9397-08002B2CF9AE}" pid="111" name="x1ye=91">
    <vt:lpwstr>vTVGofJBXOPFwEbkDOSaHDUvHvtM3eruGkyyqKYeNXPjeLrMbJnroZC9fb6sgnKpUTjC2A/xULLYVCeFd7/InQf9VIP3zb3rtlaTBYrgi9rAfCvt7LR9hZJ1kyFvowqufH3cExjyEvwvHKjmg+zzZHDfm5le1kWk46veNlOCAZRqRRRov5MeDfCAqZ/vuTjEz6yfPrCFlZ4IrKXUmNbq75UUWej9OLoc7/u6yB2lgIqWgjGM2Khrj0A6R7ce45d</vt:lpwstr>
  </property>
  <property fmtid="{D5CDD505-2E9C-101B-9397-08002B2CF9AE}" pid="112" name="x1ye=92">
    <vt:lpwstr>s3wZcZKahwWnnSVS8P6LWvAITTOo6S4aq/p1Bnt3iGxdv79LTelHuV4CoFuSH1uqT30V7goAHLXaTp6SckDe5PaO79ef3FxgzA9WetcU3TjRLSH8KdCJhRrj0k3Z+M6GC77yjbFlhxUyCmUZ2yj9dvrF5DwAwRLR0UXeFLjQcL+oGbjjP5eWFTHGhIetVILOIdLCzmiCqRhDq+9d0oza3rY2ZianM6YiIaMujUzBONHA1QAaxmzB5ItAI5qAbjR</vt:lpwstr>
  </property>
  <property fmtid="{D5CDD505-2E9C-101B-9397-08002B2CF9AE}" pid="113" name="x1ye=93">
    <vt:lpwstr>6U1GPeOjmGWoJbMyAEr5ozsJPgfoQ5sUro8Xt3hRbUevYKdtBLycXgzx4r2U1dq1rxb8uPIlKQnKvvLpOjqpPwNixcjSf7DmdhI38IOyHQnGEiOAjXP+xqTt4g2U4AbuaZjYLffzCz98X2DMQYc9WM2zc6SlNyeolbgsK1uDG13jpxvWzmW/Y0hECDlMSeEmSqnQAZA4SkLEomIj90vC2KtPH/FQR52Klgi5zQ0hIEkSupz93WHTeB4hXViLicZ</vt:lpwstr>
  </property>
  <property fmtid="{D5CDD505-2E9C-101B-9397-08002B2CF9AE}" pid="114" name="x1ye=94">
    <vt:lpwstr>o5FCZ1VEpXx25KnOgcZNnCF0N6j8+/Mw8R+OcE4Sy6IFQIm+ycfpYHs5AdXZJpOOyZS73JdFIgSSBNRfhHJB/Hbb/eS6jdjPEw9P4BQfeXau3CXm7Rme3k+rimdSH0qK9rtQwBo8m91XMdMC+MgrB8vvkqEla8BsGsgdgidiqoJyuSOfDDEwB7DzIVMvYMMEBig0E4j814mhVXGcmZIn2etQN+H8K2ydxIS9yq2BQWeRq+7HJHBsvUfCwx+FSLi</vt:lpwstr>
  </property>
  <property fmtid="{D5CDD505-2E9C-101B-9397-08002B2CF9AE}" pid="115" name="x1ye=95">
    <vt:lpwstr>OtrbhXlUAyX1RA0xlEwo/ACsT4HoJa/Z/HlSMyw/Hz9sFC5zsZ4Qp3As25O9KnqzY6s3wPxwKKYlZw4v+0Z2zE5/wr5V0cWFmnc5jzcQjDc5PX9fQx1vzis9IuaOQsN+ggc6JiF66R73mn3cZCsYmFom+J8oWQ+4+lDuLhmNrrQ2nboCxzlNG/JNK7TWUiOFVn0iAHw8NHXXn+s2UXEXzvZTl+9LMy4/GR6mCjcbLbszYoXUQk4/sq3jB5WGCsd</vt:lpwstr>
  </property>
  <property fmtid="{D5CDD505-2E9C-101B-9397-08002B2CF9AE}" pid="116" name="x1ye=96">
    <vt:lpwstr>SnIG30AT74o6XPWjJdjNdNhCScHIeCf92dRxTM9xc8NDPYjqM8ug9TFG0AwLvQONtSpomYW1JD16AuAJvVGj+SLFsPL0LCJ0w2JyBuLIqOhnD286M+Cad01P5SR+qFnfKtLmTvqR9UbMg3b5wJDwaJv0ei7+PbFWFzqjAT1DqN9W4vNI1QJMFRjywINDsjFD1SKLPrrxTaVrpUchikWmwq3ZUBDJSKtG5BqJ5pzLj8vT07Y4bldbrKQ4n6MHjzD</vt:lpwstr>
  </property>
  <property fmtid="{D5CDD505-2E9C-101B-9397-08002B2CF9AE}" pid="117" name="x1ye=97">
    <vt:lpwstr>AXz5SPn/BVfTVKiwMgy77iszJ2ofPjSh/FpexJzsAfPTRBi3tLaF4xotazpiFZ7Op+jlkPcQRnqtiI2z9/fy5aIErwa7OAKga1v26gmyd8bgjS98hmb3YuvwwquxvvWWzSHuHJRnGmMvI9yTSECkR8HkvjujNzI9zre1bhKZlGugToCdqhAytJYW9UQ691XWslf77PkdXeLxWfr6PUplGTpQe9JSBQpG86aI7oNLPM/aJn+vE5iWOy3yg+mbja1</vt:lpwstr>
  </property>
  <property fmtid="{D5CDD505-2E9C-101B-9397-08002B2CF9AE}" pid="118" name="x1ye=98">
    <vt:lpwstr>1kEOMR0/aFArSP8DIW/K075sNbZ66ocP2Aq2/khYYqpVrQKsj4wApPN/2DhiaaxW2b1NJIhZrg9rEUGiwIw04pemBYGxVIE+LokhP98Ovtin3SOJZ5gE0lJ4dVax5yMC8JPNTS7p0ttGOy6o2WAPqNSjYBm/RA6iSh3J9gA1/OShXy9A7dJsm9ejXTUWTHqqRyLMPftQeslJW2mgzGMaueRudSGPevxcgi6+F+/oCkqOYBpCM/pwHFUcnF94NTv</vt:lpwstr>
  </property>
  <property fmtid="{D5CDD505-2E9C-101B-9397-08002B2CF9AE}" pid="119" name="x1ye=99">
    <vt:lpwstr>72deoxxHUnxMLCgFD3JzKms3dehK6iSZEmoczewg4AO4fCwwXvT/Eywnoc/VTLeITATKQiAVtrg+OLR9mM/EKncR/5r/26Q23cWs67BblBaJQXOIGCxSPGWZuTh8gmO/REV8dE638RpLNDi2vT61uSfKtFCimZbJqdbvwK/g1cdLyfMTCggclStsjLAJmaYP9PxJ/e8gC0KC+nnGMxe3QWdE8n81JHombPvzoohIQFndvtWmSIedwAeOeBHR7Q5</vt:lpwstr>
  </property>
</Properties>
</file>